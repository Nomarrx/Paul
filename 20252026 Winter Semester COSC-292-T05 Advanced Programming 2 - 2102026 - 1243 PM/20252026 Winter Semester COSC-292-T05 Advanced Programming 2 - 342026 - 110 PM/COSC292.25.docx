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2B683" w14:textId="5FCA5421" w:rsidR="007D462F" w:rsidRDefault="00C440A6" w:rsidP="78096F37">
      <w:pPr>
        <w:pStyle w:val="Header"/>
        <w:rPr>
          <w:b/>
          <w:sz w:val="36"/>
          <w:szCs w:val="36"/>
        </w:rPr>
      </w:pPr>
      <w:r w:rsidRPr="60581500">
        <w:rPr>
          <w:b/>
          <w:bCs/>
          <w:sz w:val="36"/>
          <w:szCs w:val="36"/>
        </w:rPr>
        <w:t xml:space="preserve">Course Outline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0581500">
        <w:rPr>
          <w:b/>
          <w:bCs/>
          <w:sz w:val="36"/>
          <w:szCs w:val="36"/>
        </w:rPr>
        <w:t>20</w:t>
      </w:r>
      <w:r w:rsidR="57300314" w:rsidRPr="60581500">
        <w:rPr>
          <w:b/>
          <w:bCs/>
          <w:sz w:val="36"/>
          <w:szCs w:val="36"/>
        </w:rPr>
        <w:t>2</w:t>
      </w:r>
      <w:r w:rsidR="0028301B">
        <w:rPr>
          <w:b/>
          <w:bCs/>
          <w:sz w:val="36"/>
          <w:szCs w:val="36"/>
        </w:rPr>
        <w:t>5</w:t>
      </w:r>
      <w:r w:rsidRPr="60581500">
        <w:rPr>
          <w:b/>
          <w:bCs/>
          <w:sz w:val="36"/>
          <w:szCs w:val="36"/>
        </w:rPr>
        <w:t xml:space="preserve"> – 202</w:t>
      </w:r>
      <w:r w:rsidR="0028301B">
        <w:rPr>
          <w:b/>
          <w:bCs/>
          <w:sz w:val="36"/>
          <w:szCs w:val="36"/>
        </w:rPr>
        <w:t>6</w:t>
      </w:r>
    </w:p>
    <w:tbl>
      <w:tblPr>
        <w:tblW w:w="13030" w:type="dxa"/>
        <w:jc w:val="righ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40"/>
        <w:gridCol w:w="8490"/>
      </w:tblGrid>
      <w:tr w:rsidR="008E57A3" w:rsidRPr="007D462F" w14:paraId="5DE2B686" w14:textId="77777777" w:rsidTr="6F5587F5">
        <w:trPr>
          <w:trHeight w:val="361"/>
          <w:jc w:val="right"/>
        </w:trPr>
        <w:tc>
          <w:tcPr>
            <w:tcW w:w="454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DE2B684" w14:textId="77777777" w:rsidR="008E57A3" w:rsidRPr="007D462F" w:rsidRDefault="008E57A3" w:rsidP="007D462F">
            <w:pPr>
              <w:ind w:left="90" w:right="-50"/>
              <w:rPr>
                <w:rFonts w:cs="Arial"/>
                <w:b/>
                <w:sz w:val="32"/>
                <w:szCs w:val="32"/>
              </w:rPr>
            </w:pPr>
            <w:r w:rsidRPr="007D462F">
              <w:rPr>
                <w:rFonts w:cs="Arial"/>
                <w:b/>
                <w:sz w:val="32"/>
                <w:szCs w:val="32"/>
              </w:rPr>
              <w:t xml:space="preserve">Course: </w:t>
            </w:r>
          </w:p>
        </w:tc>
        <w:tc>
          <w:tcPr>
            <w:tcW w:w="84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DE2B685" w14:textId="2D38EE78" w:rsidR="008E57A3" w:rsidRPr="007D462F" w:rsidRDefault="007F030A" w:rsidP="00E7197B">
            <w:pPr>
              <w:pStyle w:val="BodyTextIndent"/>
              <w:ind w:left="410" w:hanging="360"/>
              <w:rPr>
                <w:rFonts w:cs="Arial"/>
                <w:b/>
                <w:sz w:val="32"/>
                <w:szCs w:val="32"/>
              </w:rPr>
            </w:pPr>
            <w:r w:rsidRPr="007D462F">
              <w:rPr>
                <w:rFonts w:cs="Arial"/>
                <w:b/>
                <w:sz w:val="32"/>
                <w:szCs w:val="32"/>
              </w:rPr>
              <w:t xml:space="preserve">COSC 292 - </w:t>
            </w:r>
            <w:r w:rsidR="006E310C" w:rsidRPr="007D462F">
              <w:rPr>
                <w:rFonts w:cs="Arial"/>
                <w:b/>
                <w:sz w:val="32"/>
                <w:szCs w:val="32"/>
              </w:rPr>
              <w:t xml:space="preserve">Advanced Programming 2 </w:t>
            </w:r>
            <w:r w:rsidR="001B76A4">
              <w:rPr>
                <w:rFonts w:cs="Arial"/>
                <w:b/>
                <w:sz w:val="32"/>
                <w:szCs w:val="32"/>
              </w:rPr>
              <w:t xml:space="preserve"> </w:t>
            </w:r>
          </w:p>
        </w:tc>
      </w:tr>
      <w:tr w:rsidR="008E57A3" w:rsidRPr="007D462F" w14:paraId="5DE2B689" w14:textId="77777777" w:rsidTr="6F5587F5">
        <w:trPr>
          <w:trHeight w:val="521"/>
          <w:jc w:val="right"/>
        </w:trPr>
        <w:tc>
          <w:tcPr>
            <w:tcW w:w="4540" w:type="dxa"/>
            <w:tcBorders>
              <w:top w:val="single" w:sz="2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</w:tcPr>
          <w:p w14:paraId="5DE2B687" w14:textId="77777777" w:rsidR="008E57A3" w:rsidRPr="007D462F" w:rsidRDefault="008E57A3" w:rsidP="007D462F">
            <w:pPr>
              <w:tabs>
                <w:tab w:val="left" w:pos="90"/>
              </w:tabs>
              <w:ind w:left="90" w:right="-50"/>
              <w:rPr>
                <w:rFonts w:cs="Arial"/>
                <w:b/>
                <w:sz w:val="22"/>
                <w:szCs w:val="22"/>
              </w:rPr>
            </w:pPr>
            <w:r w:rsidRPr="007D462F">
              <w:rPr>
                <w:rFonts w:cs="Arial"/>
                <w:b/>
                <w:sz w:val="22"/>
                <w:szCs w:val="22"/>
              </w:rPr>
              <w:t>Course Description:</w:t>
            </w:r>
          </w:p>
        </w:tc>
        <w:tc>
          <w:tcPr>
            <w:tcW w:w="8490" w:type="dxa"/>
            <w:tcBorders>
              <w:top w:val="single" w:sz="2" w:space="0" w:color="000000" w:themeColor="text1"/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5DE2B688" w14:textId="77777777" w:rsidR="008E57A3" w:rsidRPr="007D462F" w:rsidRDefault="008E57A3" w:rsidP="00532AB6">
            <w:pPr>
              <w:ind w:left="50"/>
              <w:rPr>
                <w:rFonts w:cs="Arial"/>
                <w:sz w:val="22"/>
                <w:szCs w:val="22"/>
              </w:rPr>
            </w:pPr>
            <w:r w:rsidRPr="007D462F">
              <w:rPr>
                <w:rFonts w:cs="Arial"/>
                <w:sz w:val="22"/>
                <w:szCs w:val="22"/>
              </w:rPr>
              <w:t xml:space="preserve">You will study structured programming techniques, </w:t>
            </w:r>
            <w:proofErr w:type="gramStart"/>
            <w:r w:rsidRPr="007D462F">
              <w:rPr>
                <w:rFonts w:cs="Arial"/>
                <w:sz w:val="22"/>
                <w:szCs w:val="22"/>
              </w:rPr>
              <w:t>a procedural</w:t>
            </w:r>
            <w:proofErr w:type="gramEnd"/>
            <w:r w:rsidRPr="007D462F">
              <w:rPr>
                <w:rFonts w:cs="Arial"/>
                <w:sz w:val="22"/>
                <w:szCs w:val="22"/>
              </w:rPr>
              <w:t xml:space="preserve"> language, functions, pointers, file input/output, records and dynamic memory management to create applications.  </w:t>
            </w:r>
          </w:p>
        </w:tc>
      </w:tr>
      <w:tr w:rsidR="008E57A3" w:rsidRPr="007D462F" w14:paraId="5DE2B68E" w14:textId="77777777" w:rsidTr="6F5587F5">
        <w:trPr>
          <w:trHeight w:val="521"/>
          <w:jc w:val="right"/>
        </w:trPr>
        <w:tc>
          <w:tcPr>
            <w:tcW w:w="4540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5DE2B68A" w14:textId="77777777" w:rsidR="008E57A3" w:rsidRPr="007D462F" w:rsidRDefault="008E57A3" w:rsidP="007D462F">
            <w:pPr>
              <w:ind w:left="90" w:right="-50"/>
              <w:rPr>
                <w:rFonts w:cs="Arial"/>
                <w:b/>
                <w:sz w:val="22"/>
                <w:szCs w:val="22"/>
              </w:rPr>
            </w:pPr>
            <w:r w:rsidRPr="007D462F">
              <w:rPr>
                <w:rFonts w:cs="Arial"/>
                <w:b/>
                <w:sz w:val="22"/>
                <w:szCs w:val="22"/>
              </w:rPr>
              <w:t>Pre Requisites:</w:t>
            </w:r>
          </w:p>
          <w:p w14:paraId="5DE2B68B" w14:textId="77777777" w:rsidR="008E57A3" w:rsidRPr="007D462F" w:rsidRDefault="008E57A3" w:rsidP="007D462F">
            <w:pPr>
              <w:ind w:left="90" w:right="-50"/>
              <w:rPr>
                <w:rFonts w:cs="Arial"/>
                <w:b/>
                <w:sz w:val="22"/>
                <w:szCs w:val="22"/>
              </w:rPr>
            </w:pPr>
            <w:r w:rsidRPr="007D462F">
              <w:rPr>
                <w:rFonts w:cs="Arial"/>
                <w:b/>
                <w:sz w:val="22"/>
                <w:szCs w:val="22"/>
              </w:rPr>
              <w:t xml:space="preserve">Co Requisites: </w:t>
            </w:r>
          </w:p>
        </w:tc>
        <w:tc>
          <w:tcPr>
            <w:tcW w:w="8490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5DE2B68C" w14:textId="1631E2B8" w:rsidR="008E57A3" w:rsidRDefault="007D462F" w:rsidP="00391C7B">
            <w:pPr>
              <w:numPr>
                <w:ilvl w:val="0"/>
                <w:numId w:val="3"/>
              </w:numPr>
              <w:tabs>
                <w:tab w:val="clear" w:pos="720"/>
                <w:tab w:val="num" w:pos="410"/>
              </w:tabs>
              <w:ind w:left="41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COSC </w:t>
            </w:r>
            <w:r w:rsidR="00AA0BFF">
              <w:rPr>
                <w:rFonts w:cs="Arial"/>
                <w:sz w:val="22"/>
                <w:szCs w:val="22"/>
              </w:rPr>
              <w:t>183 (</w:t>
            </w:r>
            <w:r w:rsidR="00C84BB2" w:rsidRPr="00C84BB2">
              <w:rPr>
                <w:rFonts w:cs="Arial"/>
                <w:sz w:val="22"/>
                <w:szCs w:val="22"/>
              </w:rPr>
              <w:t>Intermediate Programming 2</w:t>
            </w:r>
            <w:r w:rsidR="00AA0BFF">
              <w:rPr>
                <w:rFonts w:cs="Arial"/>
                <w:sz w:val="22"/>
                <w:szCs w:val="22"/>
              </w:rPr>
              <w:t>)</w:t>
            </w:r>
          </w:p>
          <w:p w14:paraId="5DE2B68D" w14:textId="77777777" w:rsidR="007D462F" w:rsidRPr="007D462F" w:rsidRDefault="007D462F" w:rsidP="00391C7B">
            <w:pPr>
              <w:numPr>
                <w:ilvl w:val="0"/>
                <w:numId w:val="3"/>
              </w:numPr>
              <w:tabs>
                <w:tab w:val="clear" w:pos="720"/>
                <w:tab w:val="num" w:pos="410"/>
              </w:tabs>
              <w:ind w:left="410"/>
              <w:rPr>
                <w:rFonts w:cs="Arial"/>
                <w:sz w:val="22"/>
                <w:szCs w:val="22"/>
              </w:rPr>
            </w:pPr>
          </w:p>
        </w:tc>
      </w:tr>
      <w:tr w:rsidR="008E57A3" w:rsidRPr="007D462F" w14:paraId="5DE2B693" w14:textId="77777777" w:rsidTr="6F5587F5">
        <w:trPr>
          <w:trHeight w:val="584"/>
          <w:jc w:val="right"/>
        </w:trPr>
        <w:tc>
          <w:tcPr>
            <w:tcW w:w="4540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5DE2B68F" w14:textId="77777777" w:rsidR="008E57A3" w:rsidRPr="007D462F" w:rsidRDefault="008E57A3" w:rsidP="007D462F">
            <w:pPr>
              <w:ind w:left="90" w:right="-50"/>
              <w:rPr>
                <w:rFonts w:cs="Arial"/>
                <w:b/>
                <w:sz w:val="22"/>
                <w:szCs w:val="22"/>
              </w:rPr>
            </w:pPr>
            <w:r w:rsidRPr="007D462F">
              <w:rPr>
                <w:rFonts w:cs="Arial"/>
                <w:b/>
                <w:sz w:val="22"/>
                <w:szCs w:val="22"/>
              </w:rPr>
              <w:t xml:space="preserve">Course Hours: </w:t>
            </w:r>
          </w:p>
          <w:p w14:paraId="5DE2B690" w14:textId="77777777" w:rsidR="008E57A3" w:rsidRPr="007D462F" w:rsidRDefault="008E57A3" w:rsidP="007D462F">
            <w:pPr>
              <w:ind w:left="90" w:right="-50"/>
              <w:rPr>
                <w:rFonts w:cs="Arial"/>
                <w:b/>
                <w:sz w:val="22"/>
                <w:szCs w:val="22"/>
              </w:rPr>
            </w:pPr>
            <w:r w:rsidRPr="007D462F">
              <w:rPr>
                <w:rFonts w:cs="Arial"/>
                <w:b/>
                <w:sz w:val="22"/>
                <w:szCs w:val="22"/>
              </w:rPr>
              <w:t>Credit Units:</w:t>
            </w:r>
          </w:p>
        </w:tc>
        <w:tc>
          <w:tcPr>
            <w:tcW w:w="8490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5DE2B691" w14:textId="77777777" w:rsidR="00DB163B" w:rsidRDefault="00DB163B" w:rsidP="00DB163B">
            <w:pPr>
              <w:pStyle w:val="ListParagraph"/>
              <w:numPr>
                <w:ilvl w:val="0"/>
                <w:numId w:val="3"/>
              </w:numPr>
              <w:tabs>
                <w:tab w:val="clear" w:pos="720"/>
              </w:tabs>
              <w:ind w:left="405"/>
              <w:rPr>
                <w:sz w:val="22"/>
              </w:rPr>
            </w:pPr>
            <w:r w:rsidRPr="78096F37">
              <w:rPr>
                <w:sz w:val="22"/>
                <w:szCs w:val="22"/>
              </w:rPr>
              <w:t>60 hours (4 hours/week x 15 weeks)</w:t>
            </w:r>
          </w:p>
          <w:p w14:paraId="5DE2B692" w14:textId="77777777" w:rsidR="008E57A3" w:rsidRPr="00DB163B" w:rsidRDefault="00DB163B" w:rsidP="00DB163B">
            <w:pPr>
              <w:pStyle w:val="ListParagraph"/>
              <w:numPr>
                <w:ilvl w:val="0"/>
                <w:numId w:val="3"/>
              </w:numPr>
              <w:tabs>
                <w:tab w:val="clear" w:pos="720"/>
              </w:tabs>
              <w:ind w:left="405"/>
              <w:rPr>
                <w:sz w:val="22"/>
              </w:rPr>
            </w:pPr>
            <w:r w:rsidRPr="78096F37">
              <w:rPr>
                <w:sz w:val="22"/>
                <w:szCs w:val="22"/>
              </w:rPr>
              <w:t>4.0 credit units</w:t>
            </w:r>
          </w:p>
        </w:tc>
      </w:tr>
      <w:tr w:rsidR="008E57A3" w:rsidRPr="007D462F" w14:paraId="5DE2B69A" w14:textId="77777777" w:rsidTr="6F5587F5">
        <w:trPr>
          <w:trHeight w:val="764"/>
          <w:jc w:val="right"/>
        </w:trPr>
        <w:tc>
          <w:tcPr>
            <w:tcW w:w="4540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5DE2B694" w14:textId="77777777" w:rsidR="008E57A3" w:rsidRPr="007D462F" w:rsidRDefault="008E57A3" w:rsidP="007D462F">
            <w:pPr>
              <w:ind w:left="90" w:right="-50"/>
              <w:rPr>
                <w:rFonts w:cs="Arial"/>
                <w:b/>
                <w:sz w:val="22"/>
                <w:szCs w:val="22"/>
              </w:rPr>
            </w:pPr>
            <w:r w:rsidRPr="007D462F">
              <w:rPr>
                <w:rFonts w:cs="Arial"/>
                <w:b/>
                <w:sz w:val="22"/>
                <w:szCs w:val="22"/>
              </w:rPr>
              <w:t>Student Assessment:</w:t>
            </w:r>
          </w:p>
          <w:p w14:paraId="5DE2B695" w14:textId="77777777" w:rsidR="008E57A3" w:rsidRPr="007D462F" w:rsidRDefault="008E57A3" w:rsidP="007D462F">
            <w:pPr>
              <w:ind w:left="90" w:right="-50"/>
              <w:rPr>
                <w:rFonts w:cs="Arial"/>
                <w:b/>
                <w:sz w:val="22"/>
                <w:szCs w:val="22"/>
              </w:rPr>
            </w:pPr>
            <w:r w:rsidRPr="007D462F">
              <w:rPr>
                <w:rFonts w:cs="Arial"/>
                <w:b/>
                <w:sz w:val="22"/>
                <w:szCs w:val="22"/>
              </w:rPr>
              <w:t>Grade/Passing Grade:</w:t>
            </w:r>
          </w:p>
          <w:p w14:paraId="5DE2B696" w14:textId="77777777" w:rsidR="008E57A3" w:rsidRPr="007D462F" w:rsidRDefault="008E57A3" w:rsidP="007D462F">
            <w:pPr>
              <w:ind w:left="90" w:right="-50"/>
              <w:rPr>
                <w:rFonts w:cs="Arial"/>
                <w:b/>
                <w:sz w:val="22"/>
                <w:szCs w:val="22"/>
              </w:rPr>
            </w:pPr>
            <w:r w:rsidRPr="007D462F">
              <w:rPr>
                <w:rFonts w:cs="Arial"/>
                <w:b/>
                <w:sz w:val="22"/>
                <w:szCs w:val="22"/>
              </w:rPr>
              <w:t>PLAR Method:</w:t>
            </w:r>
          </w:p>
        </w:tc>
        <w:tc>
          <w:tcPr>
            <w:tcW w:w="8490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5DE2B697" w14:textId="1EDC7C51" w:rsidR="008E57A3" w:rsidRPr="00530F25" w:rsidRDefault="00962F79" w:rsidP="00391C7B">
            <w:pPr>
              <w:numPr>
                <w:ilvl w:val="0"/>
                <w:numId w:val="3"/>
              </w:numPr>
              <w:tabs>
                <w:tab w:val="clear" w:pos="720"/>
                <w:tab w:val="num" w:pos="410"/>
              </w:tabs>
              <w:ind w:left="41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2</w:t>
            </w:r>
            <w:r w:rsidR="007D462F">
              <w:rPr>
                <w:rFonts w:cs="Arial"/>
                <w:sz w:val="22"/>
                <w:szCs w:val="22"/>
              </w:rPr>
              <w:t xml:space="preserve"> </w:t>
            </w:r>
            <w:r w:rsidR="00160773">
              <w:rPr>
                <w:rFonts w:cs="Arial"/>
                <w:sz w:val="22"/>
                <w:szCs w:val="22"/>
              </w:rPr>
              <w:t>a</w:t>
            </w:r>
            <w:r w:rsidR="008E57A3" w:rsidRPr="007D462F">
              <w:rPr>
                <w:rFonts w:cs="Arial"/>
                <w:sz w:val="22"/>
                <w:szCs w:val="22"/>
              </w:rPr>
              <w:t>ssignments</w:t>
            </w:r>
            <w:r w:rsidR="007D462F">
              <w:rPr>
                <w:rFonts w:cs="Arial"/>
                <w:sz w:val="22"/>
                <w:szCs w:val="22"/>
              </w:rPr>
              <w:t xml:space="preserve"> (</w:t>
            </w:r>
            <w:r w:rsidR="00187440">
              <w:rPr>
                <w:rFonts w:cs="Arial"/>
                <w:sz w:val="22"/>
                <w:szCs w:val="22"/>
              </w:rPr>
              <w:t>20</w:t>
            </w:r>
            <w:r w:rsidR="007D462F">
              <w:rPr>
                <w:rFonts w:cs="Arial"/>
                <w:sz w:val="22"/>
                <w:szCs w:val="22"/>
              </w:rPr>
              <w:t>%)</w:t>
            </w:r>
            <w:r>
              <w:rPr>
                <w:rFonts w:cs="Arial"/>
                <w:sz w:val="22"/>
                <w:szCs w:val="22"/>
              </w:rPr>
              <w:t>,In class quizzes or assessments(20%)</w:t>
            </w:r>
            <w:r w:rsidR="007D462F">
              <w:rPr>
                <w:rFonts w:cs="Arial"/>
                <w:sz w:val="22"/>
                <w:szCs w:val="22"/>
              </w:rPr>
              <w:t xml:space="preserve">, </w:t>
            </w:r>
            <w:r w:rsidR="00B1540F">
              <w:rPr>
                <w:rFonts w:cs="Arial"/>
                <w:sz w:val="22"/>
                <w:szCs w:val="22"/>
              </w:rPr>
              <w:t xml:space="preserve">2 </w:t>
            </w:r>
            <w:r w:rsidR="00160773">
              <w:rPr>
                <w:rFonts w:cs="Arial"/>
                <w:sz w:val="22"/>
                <w:szCs w:val="22"/>
              </w:rPr>
              <w:t>midterm e</w:t>
            </w:r>
            <w:r w:rsidR="008E57A3" w:rsidRPr="007D462F">
              <w:rPr>
                <w:rFonts w:cs="Arial"/>
                <w:sz w:val="22"/>
                <w:szCs w:val="22"/>
              </w:rPr>
              <w:t>xam</w:t>
            </w:r>
            <w:r w:rsidR="00B1540F">
              <w:rPr>
                <w:rFonts w:cs="Arial"/>
                <w:sz w:val="22"/>
                <w:szCs w:val="22"/>
              </w:rPr>
              <w:t>s</w:t>
            </w:r>
            <w:r w:rsidR="00160773">
              <w:rPr>
                <w:rFonts w:cs="Arial"/>
                <w:sz w:val="22"/>
                <w:szCs w:val="22"/>
              </w:rPr>
              <w:t xml:space="preserve"> </w:t>
            </w:r>
            <w:r w:rsidR="00160773" w:rsidRPr="00530F25">
              <w:rPr>
                <w:rFonts w:cs="Arial"/>
                <w:sz w:val="22"/>
                <w:szCs w:val="22"/>
              </w:rPr>
              <w:t>(</w:t>
            </w:r>
            <w:r>
              <w:rPr>
                <w:rFonts w:cs="Arial"/>
                <w:sz w:val="22"/>
                <w:szCs w:val="22"/>
              </w:rPr>
              <w:t>3</w:t>
            </w:r>
            <w:r w:rsidR="00187440">
              <w:rPr>
                <w:rFonts w:cs="Arial"/>
                <w:sz w:val="22"/>
                <w:szCs w:val="22"/>
              </w:rPr>
              <w:t>0</w:t>
            </w:r>
            <w:r w:rsidR="00160773" w:rsidRPr="00530F25">
              <w:rPr>
                <w:rFonts w:cs="Arial"/>
                <w:sz w:val="22"/>
                <w:szCs w:val="22"/>
              </w:rPr>
              <w:t>%), f</w:t>
            </w:r>
            <w:r w:rsidR="007D462F" w:rsidRPr="00530F25">
              <w:rPr>
                <w:rFonts w:cs="Arial"/>
                <w:sz w:val="22"/>
                <w:szCs w:val="22"/>
              </w:rPr>
              <w:t xml:space="preserve">inal </w:t>
            </w:r>
            <w:r w:rsidR="00160773" w:rsidRPr="00530F25">
              <w:rPr>
                <w:rFonts w:cs="Arial"/>
                <w:sz w:val="22"/>
                <w:szCs w:val="22"/>
              </w:rPr>
              <w:t>e</w:t>
            </w:r>
            <w:r w:rsidR="008E57A3" w:rsidRPr="00530F25">
              <w:rPr>
                <w:rFonts w:cs="Arial"/>
                <w:sz w:val="22"/>
                <w:szCs w:val="22"/>
              </w:rPr>
              <w:t>xam</w:t>
            </w:r>
            <w:r w:rsidR="007D462F" w:rsidRPr="00530F25">
              <w:rPr>
                <w:rFonts w:cs="Arial"/>
                <w:sz w:val="22"/>
                <w:szCs w:val="22"/>
              </w:rPr>
              <w:t xml:space="preserve"> (</w:t>
            </w:r>
            <w:r>
              <w:rPr>
                <w:rFonts w:cs="Arial"/>
                <w:sz w:val="22"/>
                <w:szCs w:val="22"/>
              </w:rPr>
              <w:t>30</w:t>
            </w:r>
            <w:r w:rsidR="008E57A3" w:rsidRPr="00530F25">
              <w:rPr>
                <w:rFonts w:cs="Arial"/>
                <w:sz w:val="22"/>
                <w:szCs w:val="22"/>
              </w:rPr>
              <w:t>%</w:t>
            </w:r>
            <w:r w:rsidR="007D462F" w:rsidRPr="00530F25">
              <w:rPr>
                <w:rFonts w:cs="Arial"/>
                <w:sz w:val="22"/>
                <w:szCs w:val="22"/>
              </w:rPr>
              <w:t>)</w:t>
            </w:r>
          </w:p>
          <w:p w14:paraId="5DE2B698" w14:textId="77777777" w:rsidR="008E57A3" w:rsidRPr="007D462F" w:rsidRDefault="00D309AD" w:rsidP="00391C7B">
            <w:pPr>
              <w:numPr>
                <w:ilvl w:val="0"/>
                <w:numId w:val="3"/>
              </w:numPr>
              <w:tabs>
                <w:tab w:val="clear" w:pos="720"/>
                <w:tab w:val="num" w:pos="410"/>
              </w:tabs>
              <w:ind w:left="41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5</w:t>
            </w:r>
            <w:r w:rsidR="007D462F" w:rsidRPr="007D462F">
              <w:rPr>
                <w:rFonts w:cs="Arial"/>
                <w:sz w:val="22"/>
                <w:szCs w:val="22"/>
              </w:rPr>
              <w:t>0%</w:t>
            </w:r>
          </w:p>
          <w:p w14:paraId="5DE2B699" w14:textId="77777777" w:rsidR="008E57A3" w:rsidRPr="007D462F" w:rsidRDefault="008E57A3" w:rsidP="00391C7B">
            <w:pPr>
              <w:numPr>
                <w:ilvl w:val="0"/>
                <w:numId w:val="3"/>
              </w:numPr>
              <w:tabs>
                <w:tab w:val="clear" w:pos="720"/>
                <w:tab w:val="num" w:pos="410"/>
              </w:tabs>
              <w:ind w:left="410"/>
              <w:rPr>
                <w:rFonts w:cs="Arial"/>
                <w:sz w:val="22"/>
                <w:szCs w:val="22"/>
              </w:rPr>
            </w:pPr>
            <w:r w:rsidRPr="007D462F">
              <w:rPr>
                <w:rFonts w:cs="Arial"/>
                <w:sz w:val="22"/>
                <w:szCs w:val="22"/>
              </w:rPr>
              <w:t>Not developed</w:t>
            </w:r>
          </w:p>
        </w:tc>
      </w:tr>
      <w:tr w:rsidR="008E57A3" w:rsidRPr="007D462F" w14:paraId="5DE2B6AA" w14:textId="77777777" w:rsidTr="6F5587F5">
        <w:trPr>
          <w:trHeight w:val="735"/>
          <w:jc w:val="right"/>
        </w:trPr>
        <w:tc>
          <w:tcPr>
            <w:tcW w:w="4540" w:type="dxa"/>
            <w:tcBorders>
              <w:left w:val="single" w:sz="1" w:space="0" w:color="000000" w:themeColor="text1"/>
              <w:bottom w:val="single" w:sz="2" w:space="0" w:color="000000" w:themeColor="text1"/>
            </w:tcBorders>
          </w:tcPr>
          <w:p w14:paraId="5DE2B69E" w14:textId="77777777" w:rsidR="008E57A3" w:rsidRPr="007D462F" w:rsidRDefault="008E57A3" w:rsidP="007D462F">
            <w:pPr>
              <w:pStyle w:val="Header"/>
              <w:tabs>
                <w:tab w:val="clear" w:pos="0"/>
                <w:tab w:val="clear" w:pos="4320"/>
              </w:tabs>
              <w:ind w:left="90" w:right="-50"/>
              <w:rPr>
                <w:rFonts w:cs="Arial"/>
                <w:b/>
                <w:sz w:val="22"/>
                <w:szCs w:val="22"/>
              </w:rPr>
            </w:pPr>
            <w:r w:rsidRPr="007D462F">
              <w:rPr>
                <w:rFonts w:cs="Arial"/>
                <w:b/>
                <w:sz w:val="22"/>
                <w:szCs w:val="22"/>
              </w:rPr>
              <w:t>Learning Outcomes:</w:t>
            </w:r>
          </w:p>
          <w:p w14:paraId="5DE2B69F" w14:textId="77777777" w:rsidR="008E57A3" w:rsidRPr="007D462F" w:rsidRDefault="008E57A3" w:rsidP="007D462F">
            <w:pPr>
              <w:pStyle w:val="Header"/>
              <w:tabs>
                <w:tab w:val="clear" w:pos="0"/>
                <w:tab w:val="clear" w:pos="4320"/>
              </w:tabs>
              <w:ind w:left="90" w:right="-50"/>
              <w:rPr>
                <w:rFonts w:cs="Arial"/>
                <w:b/>
                <w:sz w:val="22"/>
                <w:szCs w:val="22"/>
              </w:rPr>
            </w:pPr>
          </w:p>
          <w:p w14:paraId="5DE2B6A0" w14:textId="77777777" w:rsidR="008E57A3" w:rsidRPr="007D462F" w:rsidRDefault="008E57A3" w:rsidP="007D462F">
            <w:pPr>
              <w:pStyle w:val="Header"/>
              <w:tabs>
                <w:tab w:val="clear" w:pos="0"/>
                <w:tab w:val="clear" w:pos="4320"/>
              </w:tabs>
              <w:ind w:left="90" w:right="-50"/>
              <w:rPr>
                <w:rFonts w:cs="Arial"/>
                <w:b/>
                <w:sz w:val="22"/>
                <w:szCs w:val="22"/>
              </w:rPr>
            </w:pPr>
          </w:p>
          <w:p w14:paraId="5DE2B6A1" w14:textId="77777777" w:rsidR="008E57A3" w:rsidRPr="007D462F" w:rsidRDefault="008E57A3" w:rsidP="007D462F">
            <w:pPr>
              <w:pStyle w:val="Header"/>
              <w:tabs>
                <w:tab w:val="clear" w:pos="0"/>
                <w:tab w:val="clear" w:pos="4320"/>
              </w:tabs>
              <w:ind w:left="90" w:right="-50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8490" w:type="dxa"/>
            <w:tcBorders>
              <w:left w:val="single" w:sz="1" w:space="0" w:color="000000" w:themeColor="text1"/>
              <w:bottom w:val="single" w:sz="2" w:space="0" w:color="000000" w:themeColor="text1"/>
              <w:right w:val="single" w:sz="1" w:space="0" w:color="000000" w:themeColor="text1"/>
            </w:tcBorders>
          </w:tcPr>
          <w:p w14:paraId="5DE2B6A2" w14:textId="77777777" w:rsidR="008E57A3" w:rsidRPr="007D462F" w:rsidRDefault="008E57A3" w:rsidP="00391C7B">
            <w:pPr>
              <w:pStyle w:val="Header"/>
              <w:numPr>
                <w:ilvl w:val="0"/>
                <w:numId w:val="16"/>
              </w:numPr>
              <w:tabs>
                <w:tab w:val="clear" w:pos="576"/>
                <w:tab w:val="num" w:pos="410"/>
                <w:tab w:val="center" w:pos="4320"/>
                <w:tab w:val="right" w:pos="8640"/>
              </w:tabs>
              <w:ind w:left="410"/>
              <w:rPr>
                <w:rFonts w:cs="Arial"/>
                <w:sz w:val="22"/>
                <w:szCs w:val="22"/>
              </w:rPr>
            </w:pPr>
            <w:r w:rsidRPr="007D462F">
              <w:rPr>
                <w:rFonts w:cs="Arial"/>
                <w:sz w:val="22"/>
                <w:szCs w:val="22"/>
              </w:rPr>
              <w:t>Design a solution to a problem using structured programming techniques</w:t>
            </w:r>
            <w:r w:rsidR="006E310C" w:rsidRPr="007D462F">
              <w:rPr>
                <w:rFonts w:cs="Arial"/>
                <w:sz w:val="22"/>
                <w:szCs w:val="22"/>
              </w:rPr>
              <w:t>.</w:t>
            </w:r>
          </w:p>
          <w:p w14:paraId="5DE2B6A3" w14:textId="77777777" w:rsidR="008E57A3" w:rsidRPr="007D462F" w:rsidRDefault="008E57A3" w:rsidP="00391C7B">
            <w:pPr>
              <w:pStyle w:val="Header"/>
              <w:numPr>
                <w:ilvl w:val="0"/>
                <w:numId w:val="16"/>
              </w:numPr>
              <w:tabs>
                <w:tab w:val="clear" w:pos="576"/>
                <w:tab w:val="num" w:pos="410"/>
                <w:tab w:val="center" w:pos="3600"/>
                <w:tab w:val="right" w:pos="7920"/>
              </w:tabs>
              <w:ind w:left="410"/>
              <w:rPr>
                <w:rFonts w:cs="Arial"/>
                <w:sz w:val="22"/>
                <w:szCs w:val="22"/>
              </w:rPr>
            </w:pPr>
            <w:r w:rsidRPr="007D462F">
              <w:rPr>
                <w:rFonts w:cs="Arial"/>
                <w:sz w:val="22"/>
                <w:szCs w:val="22"/>
              </w:rPr>
              <w:t>Create a procedural language application from a structured programming design.</w:t>
            </w:r>
          </w:p>
          <w:p w14:paraId="5DE2B6A4" w14:textId="77777777" w:rsidR="00160773" w:rsidRDefault="00160773" w:rsidP="00391C7B">
            <w:pPr>
              <w:pStyle w:val="Header"/>
              <w:numPr>
                <w:ilvl w:val="0"/>
                <w:numId w:val="16"/>
              </w:numPr>
              <w:tabs>
                <w:tab w:val="clear" w:pos="576"/>
                <w:tab w:val="num" w:pos="410"/>
                <w:tab w:val="center" w:pos="2880"/>
                <w:tab w:val="right" w:pos="7200"/>
              </w:tabs>
              <w:ind w:left="41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Use language libraries and functions when developing a procedural program.</w:t>
            </w:r>
          </w:p>
          <w:p w14:paraId="5DE2B6A5" w14:textId="77777777" w:rsidR="00160773" w:rsidRDefault="00160773" w:rsidP="00391C7B">
            <w:pPr>
              <w:pStyle w:val="Header"/>
              <w:numPr>
                <w:ilvl w:val="0"/>
                <w:numId w:val="16"/>
              </w:numPr>
              <w:tabs>
                <w:tab w:val="clear" w:pos="576"/>
                <w:tab w:val="num" w:pos="410"/>
                <w:tab w:val="center" w:pos="2880"/>
                <w:tab w:val="right" w:pos="7200"/>
              </w:tabs>
              <w:ind w:left="41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Develop </w:t>
            </w:r>
            <w:proofErr w:type="gramStart"/>
            <w:r>
              <w:rPr>
                <w:rFonts w:cs="Arial"/>
                <w:sz w:val="22"/>
                <w:szCs w:val="22"/>
              </w:rPr>
              <w:t>function</w:t>
            </w:r>
            <w:proofErr w:type="gramEnd"/>
            <w:r>
              <w:rPr>
                <w:rFonts w:cs="Arial"/>
                <w:sz w:val="22"/>
                <w:szCs w:val="22"/>
              </w:rPr>
              <w:t xml:space="preserve"> libraries in a procedural language.</w:t>
            </w:r>
          </w:p>
          <w:p w14:paraId="5DE2B6A6" w14:textId="77777777" w:rsidR="008E57A3" w:rsidRPr="007D462F" w:rsidRDefault="008E57A3" w:rsidP="00391C7B">
            <w:pPr>
              <w:pStyle w:val="Header"/>
              <w:numPr>
                <w:ilvl w:val="0"/>
                <w:numId w:val="16"/>
              </w:numPr>
              <w:tabs>
                <w:tab w:val="clear" w:pos="576"/>
                <w:tab w:val="num" w:pos="410"/>
                <w:tab w:val="center" w:pos="2880"/>
                <w:tab w:val="right" w:pos="7200"/>
              </w:tabs>
              <w:ind w:left="410"/>
              <w:rPr>
                <w:rFonts w:cs="Arial"/>
                <w:sz w:val="22"/>
                <w:szCs w:val="22"/>
              </w:rPr>
            </w:pPr>
            <w:r w:rsidRPr="007D462F">
              <w:rPr>
                <w:rFonts w:cs="Arial"/>
                <w:sz w:val="22"/>
                <w:szCs w:val="22"/>
              </w:rPr>
              <w:t>Develop code to reference and manipulate static memory with pointers.</w:t>
            </w:r>
          </w:p>
          <w:p w14:paraId="5DE2B6A7" w14:textId="77777777" w:rsidR="008E57A3" w:rsidRPr="007D462F" w:rsidRDefault="008E57A3" w:rsidP="00391C7B">
            <w:pPr>
              <w:pStyle w:val="Header"/>
              <w:numPr>
                <w:ilvl w:val="0"/>
                <w:numId w:val="16"/>
              </w:numPr>
              <w:tabs>
                <w:tab w:val="clear" w:pos="576"/>
                <w:tab w:val="num" w:pos="410"/>
                <w:tab w:val="center" w:pos="2160"/>
                <w:tab w:val="right" w:pos="6480"/>
              </w:tabs>
              <w:ind w:left="410"/>
              <w:rPr>
                <w:rFonts w:cs="Arial"/>
                <w:sz w:val="22"/>
                <w:szCs w:val="22"/>
              </w:rPr>
            </w:pPr>
            <w:r w:rsidRPr="007D462F">
              <w:rPr>
                <w:rFonts w:cs="Arial"/>
                <w:sz w:val="22"/>
                <w:szCs w:val="22"/>
              </w:rPr>
              <w:t>Develop code to reference and manipulate dynamic memory with pointers.</w:t>
            </w:r>
          </w:p>
          <w:p w14:paraId="5DE2B6A8" w14:textId="77777777" w:rsidR="008E57A3" w:rsidRPr="007D462F" w:rsidRDefault="008E57A3" w:rsidP="00391C7B">
            <w:pPr>
              <w:pStyle w:val="Header"/>
              <w:numPr>
                <w:ilvl w:val="0"/>
                <w:numId w:val="16"/>
              </w:numPr>
              <w:tabs>
                <w:tab w:val="clear" w:pos="576"/>
                <w:tab w:val="num" w:pos="410"/>
                <w:tab w:val="center" w:pos="1440"/>
                <w:tab w:val="right" w:pos="5760"/>
              </w:tabs>
              <w:ind w:left="410"/>
              <w:rPr>
                <w:rFonts w:cs="Arial"/>
                <w:sz w:val="22"/>
                <w:szCs w:val="22"/>
              </w:rPr>
            </w:pPr>
            <w:r w:rsidRPr="007D462F">
              <w:rPr>
                <w:rFonts w:cs="Arial"/>
                <w:sz w:val="22"/>
                <w:szCs w:val="22"/>
              </w:rPr>
              <w:t xml:space="preserve">Design records for the storage of non-homogeneous data. </w:t>
            </w:r>
          </w:p>
          <w:p w14:paraId="5DE2B6A9" w14:textId="77777777" w:rsidR="008E57A3" w:rsidRPr="007D462F" w:rsidRDefault="008E57A3" w:rsidP="00391C7B">
            <w:pPr>
              <w:pStyle w:val="Header"/>
              <w:numPr>
                <w:ilvl w:val="0"/>
                <w:numId w:val="16"/>
              </w:numPr>
              <w:tabs>
                <w:tab w:val="clear" w:pos="576"/>
                <w:tab w:val="num" w:pos="410"/>
                <w:tab w:val="center" w:pos="1440"/>
                <w:tab w:val="center" w:pos="4320"/>
                <w:tab w:val="right" w:pos="5760"/>
                <w:tab w:val="right" w:pos="8640"/>
              </w:tabs>
              <w:ind w:left="410"/>
              <w:rPr>
                <w:rFonts w:cs="Arial"/>
                <w:b/>
                <w:sz w:val="22"/>
                <w:szCs w:val="22"/>
              </w:rPr>
            </w:pPr>
            <w:r w:rsidRPr="007D462F">
              <w:rPr>
                <w:rFonts w:cs="Arial"/>
                <w:sz w:val="22"/>
                <w:szCs w:val="22"/>
              </w:rPr>
              <w:t>Develop code to create, manipulate, and store records.</w:t>
            </w:r>
          </w:p>
        </w:tc>
      </w:tr>
      <w:tr w:rsidR="00C4562E" w:rsidRPr="007D462F" w14:paraId="5DE2B6AD" w14:textId="77777777" w:rsidTr="6F5587F5">
        <w:trPr>
          <w:trHeight w:val="630"/>
          <w:jc w:val="right"/>
        </w:trPr>
        <w:tc>
          <w:tcPr>
            <w:tcW w:w="454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DE2B6AB" w14:textId="7F3C2CA5" w:rsidR="00C4562E" w:rsidRPr="007D462F" w:rsidRDefault="00C4562E" w:rsidP="60581500">
            <w:pPr>
              <w:pStyle w:val="Header"/>
              <w:tabs>
                <w:tab w:val="clear" w:pos="4320"/>
              </w:tabs>
              <w:ind w:left="90" w:right="-50"/>
              <w:rPr>
                <w:rFonts w:cs="Arial"/>
                <w:b/>
                <w:bCs/>
                <w:sz w:val="22"/>
                <w:szCs w:val="22"/>
              </w:rPr>
            </w:pPr>
            <w:r w:rsidRPr="078D2096">
              <w:rPr>
                <w:rFonts w:cs="Arial"/>
                <w:b/>
                <w:bCs/>
                <w:sz w:val="22"/>
                <w:szCs w:val="22"/>
              </w:rPr>
              <w:t>Prepared/Updated by:</w:t>
            </w:r>
            <w:r>
              <w:br/>
            </w:r>
            <w:r w:rsidR="72D08112" w:rsidRPr="078D2096">
              <w:rPr>
                <w:rFonts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84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E456078" w14:textId="6CF7D769" w:rsidR="00C4562E" w:rsidRPr="00C4562E" w:rsidRDefault="00C4562E" w:rsidP="078D2096">
            <w:pPr>
              <w:ind w:left="410" w:hanging="360"/>
              <w:rPr>
                <w:rFonts w:cs="Arial"/>
                <w:i/>
                <w:iCs/>
                <w:sz w:val="22"/>
                <w:szCs w:val="22"/>
                <w:u w:val="single"/>
              </w:rPr>
            </w:pPr>
            <w:r w:rsidRPr="078D2096">
              <w:rPr>
                <w:rFonts w:cs="Arial"/>
                <w:b/>
                <w:bCs/>
                <w:color w:val="000000" w:themeColor="text1"/>
                <w:sz w:val="22"/>
                <w:szCs w:val="22"/>
                <w:lang w:val="en-CA"/>
              </w:rPr>
              <w:t>Michael Grzesin</w:t>
            </w:r>
            <w:r w:rsidR="692F82EF" w:rsidRPr="078D2096">
              <w:rPr>
                <w:rFonts w:cs="Arial"/>
                <w:b/>
                <w:bCs/>
                <w:color w:val="000000" w:themeColor="text1"/>
                <w:sz w:val="22"/>
                <w:szCs w:val="22"/>
                <w:lang w:val="en-CA"/>
              </w:rPr>
              <w:t>a</w:t>
            </w:r>
          </w:p>
          <w:p w14:paraId="5A28407D" w14:textId="7412AA10" w:rsidR="00C4562E" w:rsidRPr="00C4562E" w:rsidRDefault="692F82EF" w:rsidP="078D2096">
            <w:pPr>
              <w:ind w:left="410" w:hanging="360"/>
              <w:rPr>
                <w:rFonts w:cs="Arial"/>
                <w:b/>
                <w:bCs/>
                <w:color w:val="000000" w:themeColor="text1"/>
                <w:sz w:val="22"/>
                <w:szCs w:val="22"/>
                <w:lang w:val="en-CA"/>
              </w:rPr>
            </w:pPr>
            <w:r w:rsidRPr="078D2096">
              <w:rPr>
                <w:rFonts w:cs="Arial"/>
                <w:b/>
                <w:bCs/>
                <w:color w:val="000000" w:themeColor="text1"/>
                <w:sz w:val="22"/>
                <w:szCs w:val="22"/>
                <w:lang w:val="en-CA"/>
              </w:rPr>
              <w:t>June 202</w:t>
            </w:r>
            <w:r w:rsidR="0028301B">
              <w:rPr>
                <w:rFonts w:cs="Arial"/>
                <w:b/>
                <w:bCs/>
                <w:color w:val="000000" w:themeColor="text1"/>
                <w:sz w:val="22"/>
                <w:szCs w:val="22"/>
                <w:lang w:val="en-CA"/>
              </w:rPr>
              <w:t>5</w:t>
            </w:r>
          </w:p>
        </w:tc>
      </w:tr>
      <w:tr w:rsidR="00C4562E" w:rsidRPr="007D462F" w14:paraId="5DE2B6B3" w14:textId="77777777" w:rsidTr="6F5587F5">
        <w:trPr>
          <w:jc w:val="right"/>
        </w:trPr>
        <w:tc>
          <w:tcPr>
            <w:tcW w:w="454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DE2B6B0" w14:textId="5A9958D7" w:rsidR="00C4562E" w:rsidRPr="00C4562E" w:rsidRDefault="00C4562E" w:rsidP="00E67FD9">
            <w:pPr>
              <w:pStyle w:val="Header"/>
              <w:tabs>
                <w:tab w:val="clear" w:pos="4320"/>
              </w:tabs>
              <w:ind w:left="90" w:right="-50"/>
              <w:rPr>
                <w:rFonts w:cs="Arial"/>
                <w:b/>
                <w:bCs/>
                <w:sz w:val="22"/>
                <w:szCs w:val="22"/>
              </w:rPr>
            </w:pPr>
            <w:r w:rsidRPr="078D2096">
              <w:rPr>
                <w:rFonts w:cs="Arial"/>
                <w:b/>
                <w:bCs/>
                <w:sz w:val="22"/>
                <w:szCs w:val="22"/>
              </w:rPr>
              <w:t>Approved by Program Head:</w:t>
            </w:r>
            <w:r>
              <w:br/>
            </w:r>
            <w:r w:rsidR="6059AD0B" w:rsidRPr="078D2096">
              <w:rPr>
                <w:rFonts w:cs="Arial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84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6D682A9" w14:textId="21B8A8DC" w:rsidR="00C4562E" w:rsidRPr="00C4562E" w:rsidRDefault="00D15070" w:rsidP="60581500">
            <w:pPr>
              <w:ind w:left="410" w:hanging="360"/>
              <w:rPr>
                <w:rFonts w:cs="Arial"/>
                <w:b/>
                <w:color w:val="000000" w:themeColor="text1"/>
                <w:sz w:val="22"/>
                <w:szCs w:val="22"/>
                <w:lang w:val="en-CA"/>
              </w:rPr>
            </w:pPr>
            <w:r>
              <w:rPr>
                <w:rFonts w:cs="Arial"/>
                <w:b/>
                <w:bCs/>
                <w:color w:val="000000" w:themeColor="text1"/>
                <w:sz w:val="22"/>
                <w:szCs w:val="22"/>
                <w:lang w:val="en-CA"/>
              </w:rPr>
              <w:t>Coralee Kaban</w:t>
            </w:r>
          </w:p>
          <w:p w14:paraId="5C587E02" w14:textId="1D89B11D" w:rsidR="00C4562E" w:rsidRPr="00E67FD9" w:rsidRDefault="3F0731AB" w:rsidP="00E67FD9">
            <w:pPr>
              <w:ind w:left="410" w:hanging="360"/>
              <w:rPr>
                <w:rFonts w:cs="Arial"/>
                <w:b/>
                <w:bCs/>
                <w:color w:val="000000" w:themeColor="text1"/>
                <w:sz w:val="22"/>
                <w:szCs w:val="22"/>
                <w:lang w:val="en-CA"/>
              </w:rPr>
            </w:pPr>
            <w:r w:rsidRPr="078D2096">
              <w:rPr>
                <w:rFonts w:cs="Arial"/>
                <w:b/>
                <w:bCs/>
                <w:color w:val="000000" w:themeColor="text1"/>
                <w:sz w:val="22"/>
                <w:szCs w:val="22"/>
                <w:lang w:val="en-CA"/>
              </w:rPr>
              <w:t>June 2</w:t>
            </w:r>
            <w:r w:rsidR="00D15070">
              <w:rPr>
                <w:rFonts w:cs="Arial"/>
                <w:b/>
                <w:bCs/>
                <w:color w:val="000000" w:themeColor="text1"/>
                <w:sz w:val="22"/>
                <w:szCs w:val="22"/>
                <w:lang w:val="en-CA"/>
              </w:rPr>
              <w:t>025</w:t>
            </w:r>
          </w:p>
        </w:tc>
      </w:tr>
      <w:tr w:rsidR="078D2096" w14:paraId="6FE38538" w14:textId="77777777" w:rsidTr="6F5587F5">
        <w:trPr>
          <w:trHeight w:val="300"/>
          <w:jc w:val="right"/>
        </w:trPr>
        <w:tc>
          <w:tcPr>
            <w:tcW w:w="454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BFC1E75" w14:textId="4E57ECE8" w:rsidR="078D2096" w:rsidRDefault="2756777B" w:rsidP="00E67FD9">
            <w:pPr>
              <w:pStyle w:val="Header"/>
              <w:tabs>
                <w:tab w:val="clear" w:pos="4320"/>
              </w:tabs>
              <w:ind w:left="90" w:right="-50"/>
              <w:rPr>
                <w:rFonts w:cs="Arial"/>
                <w:b/>
                <w:bCs/>
                <w:sz w:val="22"/>
                <w:szCs w:val="22"/>
              </w:rPr>
            </w:pPr>
            <w:r w:rsidRPr="078D2096">
              <w:rPr>
                <w:rFonts w:cs="Arial"/>
                <w:b/>
                <w:bCs/>
                <w:sz w:val="22"/>
                <w:szCs w:val="22"/>
              </w:rPr>
              <w:t>Approved by Academic Chair:</w:t>
            </w:r>
            <w:r>
              <w:br/>
            </w:r>
            <w:r w:rsidR="64C31E95" w:rsidRPr="078D2096">
              <w:rPr>
                <w:rFonts w:cs="Arial"/>
                <w:b/>
                <w:bCs/>
                <w:sz w:val="22"/>
                <w:szCs w:val="22"/>
              </w:rPr>
              <w:t>Date</w:t>
            </w:r>
            <w:r w:rsidR="00E67FD9">
              <w:rPr>
                <w:rFonts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84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5F58BC4" w14:textId="0E34F1EB" w:rsidR="078D2096" w:rsidRPr="00E67FD9" w:rsidRDefault="1642EE68" w:rsidP="6F5587F5">
            <w:pPr>
              <w:ind w:left="410" w:hanging="360"/>
              <w:rPr>
                <w:b/>
                <w:bCs/>
                <w:color w:val="000000" w:themeColor="text1"/>
                <w:sz w:val="22"/>
                <w:szCs w:val="22"/>
                <w:lang w:val="en-CA"/>
              </w:rPr>
            </w:pPr>
            <w:r w:rsidRPr="6F5587F5">
              <w:rPr>
                <w:b/>
                <w:bCs/>
                <w:color w:val="000000" w:themeColor="text1"/>
                <w:sz w:val="22"/>
                <w:szCs w:val="22"/>
                <w:lang w:val="en-CA"/>
              </w:rPr>
              <w:t>Gavin Osborne</w:t>
            </w:r>
          </w:p>
          <w:p w14:paraId="468C4F47" w14:textId="733263E7" w:rsidR="078D2096" w:rsidRPr="00E67FD9" w:rsidRDefault="1642EE68" w:rsidP="00E67FD9">
            <w:pPr>
              <w:ind w:left="410" w:hanging="360"/>
              <w:rPr>
                <w:b/>
                <w:bCs/>
                <w:color w:val="000000" w:themeColor="text1"/>
                <w:sz w:val="22"/>
                <w:szCs w:val="22"/>
                <w:lang w:val="en-CA"/>
              </w:rPr>
            </w:pPr>
            <w:r w:rsidRPr="6F5587F5">
              <w:rPr>
                <w:b/>
                <w:bCs/>
                <w:color w:val="000000" w:themeColor="text1"/>
                <w:sz w:val="22"/>
                <w:szCs w:val="22"/>
                <w:lang w:val="en-CA"/>
              </w:rPr>
              <w:t>June 2025</w:t>
            </w:r>
          </w:p>
        </w:tc>
      </w:tr>
    </w:tbl>
    <w:p w14:paraId="5DE2B6B5" w14:textId="77777777" w:rsidR="008E57A3" w:rsidRDefault="008E57A3">
      <w:pPr>
        <w:tabs>
          <w:tab w:val="center" w:pos="0"/>
          <w:tab w:val="right" w:pos="4320"/>
        </w:tabs>
        <w:rPr>
          <w:sz w:val="22"/>
        </w:rPr>
        <w:sectPr w:rsidR="008E57A3">
          <w:headerReference w:type="default" r:id="rId10"/>
          <w:footerReference w:type="default" r:id="rId11"/>
          <w:footnotePr>
            <w:pos w:val="beneathText"/>
          </w:footnotePr>
          <w:type w:val="continuous"/>
          <w:pgSz w:w="15840" w:h="12240" w:orient="landscape"/>
          <w:pgMar w:top="1844" w:right="576" w:bottom="576" w:left="576" w:header="432" w:footer="1250" w:gutter="0"/>
          <w:cols w:space="720"/>
        </w:sectPr>
      </w:pPr>
    </w:p>
    <w:tbl>
      <w:tblPr>
        <w:tblW w:w="14688" w:type="dxa"/>
        <w:tblInd w:w="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26"/>
        <w:gridCol w:w="5896"/>
        <w:gridCol w:w="26"/>
        <w:gridCol w:w="4914"/>
        <w:gridCol w:w="26"/>
      </w:tblGrid>
      <w:tr w:rsidR="008E57A3" w14:paraId="5DE2B6C3" w14:textId="77777777" w:rsidTr="005A5465">
        <w:trPr>
          <w:trHeight w:val="383"/>
        </w:trPr>
        <w:tc>
          <w:tcPr>
            <w:tcW w:w="3826" w:type="dxa"/>
          </w:tcPr>
          <w:p w14:paraId="5DE2B6B7" w14:textId="77777777" w:rsidR="008E57A3" w:rsidRDefault="008E57A3" w:rsidP="00391C7B">
            <w:pPr>
              <w:numPr>
                <w:ilvl w:val="0"/>
                <w:numId w:val="2"/>
              </w:numPr>
              <w:tabs>
                <w:tab w:val="clear" w:pos="360"/>
                <w:tab w:val="num" w:pos="450"/>
              </w:tabs>
              <w:ind w:left="45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lastRenderedPageBreak/>
              <w:t>Design a solution to a problem using structured programming techniques.</w:t>
            </w:r>
          </w:p>
        </w:tc>
        <w:tc>
          <w:tcPr>
            <w:tcW w:w="5922" w:type="dxa"/>
            <w:gridSpan w:val="2"/>
          </w:tcPr>
          <w:p w14:paraId="5DE2B6B8" w14:textId="77777777" w:rsidR="008E57A3" w:rsidRDefault="008E57A3" w:rsidP="00391C7B">
            <w:pPr>
              <w:numPr>
                <w:ilvl w:val="0"/>
                <w:numId w:val="4"/>
              </w:numPr>
              <w:tabs>
                <w:tab w:val="clear" w:pos="360"/>
                <w:tab w:val="num" w:pos="494"/>
              </w:tabs>
              <w:ind w:left="494" w:hanging="450"/>
              <w:rPr>
                <w:sz w:val="22"/>
              </w:rPr>
            </w:pPr>
            <w:r>
              <w:rPr>
                <w:sz w:val="22"/>
              </w:rPr>
              <w:t>Compare differences between the object oriented and structured programming paradigm.</w:t>
            </w:r>
          </w:p>
          <w:p w14:paraId="5DE2B6B9" w14:textId="77777777" w:rsidR="008E57A3" w:rsidRDefault="008E57A3" w:rsidP="00391C7B">
            <w:pPr>
              <w:numPr>
                <w:ilvl w:val="0"/>
                <w:numId w:val="4"/>
              </w:numPr>
              <w:tabs>
                <w:tab w:val="clear" w:pos="360"/>
                <w:tab w:val="num" w:pos="494"/>
              </w:tabs>
              <w:ind w:left="494" w:hanging="450"/>
              <w:rPr>
                <w:sz w:val="22"/>
              </w:rPr>
            </w:pPr>
            <w:r>
              <w:rPr>
                <w:sz w:val="22"/>
              </w:rPr>
              <w:t>Distinguish between object oriented and structured programming terminology.</w:t>
            </w:r>
          </w:p>
          <w:p w14:paraId="5DE2B6BA" w14:textId="77777777" w:rsidR="008E57A3" w:rsidRDefault="008E57A3" w:rsidP="00391C7B">
            <w:pPr>
              <w:numPr>
                <w:ilvl w:val="0"/>
                <w:numId w:val="4"/>
              </w:numPr>
              <w:tabs>
                <w:tab w:val="clear" w:pos="360"/>
                <w:tab w:val="num" w:pos="494"/>
              </w:tabs>
              <w:ind w:left="494" w:hanging="450"/>
              <w:rPr>
                <w:sz w:val="22"/>
              </w:rPr>
            </w:pPr>
            <w:r>
              <w:rPr>
                <w:sz w:val="22"/>
              </w:rPr>
              <w:t>Explain the design and implementation steps in a structured programming solution to a problem statement.</w:t>
            </w:r>
          </w:p>
          <w:p w14:paraId="5DE2B6BB" w14:textId="77777777" w:rsidR="008E57A3" w:rsidRDefault="008E57A3" w:rsidP="00391C7B">
            <w:pPr>
              <w:numPr>
                <w:ilvl w:val="0"/>
                <w:numId w:val="4"/>
              </w:numPr>
              <w:tabs>
                <w:tab w:val="clear" w:pos="360"/>
                <w:tab w:val="num" w:pos="494"/>
              </w:tabs>
              <w:ind w:left="494" w:hanging="450"/>
              <w:rPr>
                <w:sz w:val="22"/>
              </w:rPr>
            </w:pPr>
            <w:r>
              <w:rPr>
                <w:sz w:val="22"/>
              </w:rPr>
              <w:t>Use design steps to identify functions and solution strategies for a simple problem.</w:t>
            </w:r>
          </w:p>
          <w:p w14:paraId="5DE2B6BC" w14:textId="77777777" w:rsidR="008E57A3" w:rsidRDefault="008E57A3" w:rsidP="00391C7B">
            <w:pPr>
              <w:numPr>
                <w:ilvl w:val="0"/>
                <w:numId w:val="4"/>
              </w:numPr>
              <w:tabs>
                <w:tab w:val="clear" w:pos="360"/>
                <w:tab w:val="num" w:pos="494"/>
              </w:tabs>
              <w:ind w:left="494" w:hanging="450"/>
              <w:rPr>
                <w:sz w:val="22"/>
              </w:rPr>
            </w:pPr>
            <w:r>
              <w:rPr>
                <w:sz w:val="22"/>
              </w:rPr>
              <w:t>Create algorithms for user defined functions from solution strategies.</w:t>
            </w:r>
          </w:p>
        </w:tc>
        <w:tc>
          <w:tcPr>
            <w:tcW w:w="4940" w:type="dxa"/>
            <w:gridSpan w:val="2"/>
          </w:tcPr>
          <w:p w14:paraId="5DE2B6BD" w14:textId="77777777" w:rsidR="008E57A3" w:rsidRDefault="008E57A3" w:rsidP="00391C7B">
            <w:pPr>
              <w:numPr>
                <w:ilvl w:val="0"/>
                <w:numId w:val="10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  <w:p w14:paraId="5DE2B6BE" w14:textId="77777777" w:rsidR="00532AB6" w:rsidRDefault="008E57A3" w:rsidP="00391C7B">
            <w:pPr>
              <w:numPr>
                <w:ilvl w:val="0"/>
                <w:numId w:val="10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  <w:p w14:paraId="5DE2B6BF" w14:textId="77777777" w:rsidR="00532AB6" w:rsidRDefault="008E57A3" w:rsidP="00391C7B">
            <w:pPr>
              <w:numPr>
                <w:ilvl w:val="0"/>
                <w:numId w:val="10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  <w:p w14:paraId="5DE2B6C0" w14:textId="77777777" w:rsidR="005F3B28" w:rsidRDefault="005F3B28" w:rsidP="005F3B28">
            <w:pPr>
              <w:ind w:left="864"/>
              <w:rPr>
                <w:sz w:val="22"/>
              </w:rPr>
            </w:pPr>
          </w:p>
          <w:p w14:paraId="5DE2B6C1" w14:textId="77777777" w:rsidR="00532AB6" w:rsidRDefault="008E57A3" w:rsidP="00391C7B">
            <w:pPr>
              <w:numPr>
                <w:ilvl w:val="0"/>
                <w:numId w:val="10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  <w:p w14:paraId="5DE2B6C2" w14:textId="77777777" w:rsidR="008E57A3" w:rsidRPr="005F3B28" w:rsidRDefault="008E57A3" w:rsidP="005F3B28">
            <w:pPr>
              <w:numPr>
                <w:ilvl w:val="0"/>
                <w:numId w:val="10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</w:tc>
      </w:tr>
      <w:tr w:rsidR="008E57A3" w14:paraId="5DE2B6C9" w14:textId="77777777" w:rsidTr="005A5465">
        <w:trPr>
          <w:trHeight w:val="487"/>
        </w:trPr>
        <w:tc>
          <w:tcPr>
            <w:tcW w:w="3826" w:type="dxa"/>
          </w:tcPr>
          <w:p w14:paraId="5DE2B6C4" w14:textId="77777777" w:rsidR="008E57A3" w:rsidRDefault="008E57A3" w:rsidP="00391C7B">
            <w:pPr>
              <w:pStyle w:val="Heading3"/>
              <w:numPr>
                <w:ilvl w:val="0"/>
                <w:numId w:val="1"/>
              </w:numPr>
              <w:ind w:left="90"/>
              <w:rPr>
                <w:bCs/>
              </w:rPr>
            </w:pPr>
            <w:r>
              <w:rPr>
                <w:bCs/>
              </w:rPr>
              <w:t>Assessment Tools:</w:t>
            </w:r>
          </w:p>
          <w:p w14:paraId="5DE2B6C5" w14:textId="77777777" w:rsidR="008E57A3" w:rsidRDefault="008E57A3" w:rsidP="00E7197B">
            <w:pPr>
              <w:pStyle w:val="Header"/>
              <w:tabs>
                <w:tab w:val="clear" w:pos="0"/>
                <w:tab w:val="clear" w:pos="4320"/>
              </w:tabs>
              <w:ind w:left="90"/>
              <w:rPr>
                <w:sz w:val="22"/>
              </w:rPr>
            </w:pPr>
            <w:r>
              <w:rPr>
                <w:sz w:val="22"/>
              </w:rPr>
              <w:t>Ha</w:t>
            </w:r>
            <w:r w:rsidR="00532AB6">
              <w:rPr>
                <w:sz w:val="22"/>
              </w:rPr>
              <w:t>nd-in assignments, examinations</w:t>
            </w:r>
          </w:p>
        </w:tc>
        <w:tc>
          <w:tcPr>
            <w:tcW w:w="5922" w:type="dxa"/>
            <w:gridSpan w:val="2"/>
          </w:tcPr>
          <w:p w14:paraId="5DE2B6C6" w14:textId="77777777" w:rsidR="008E57A3" w:rsidRDefault="008E57A3" w:rsidP="00E7197B">
            <w:pPr>
              <w:tabs>
                <w:tab w:val="num" w:pos="494"/>
              </w:tabs>
              <w:ind w:left="494" w:hanging="450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</w:p>
          <w:p w14:paraId="5DE2B6C7" w14:textId="77777777" w:rsidR="008E57A3" w:rsidRDefault="008E57A3" w:rsidP="00E7197B">
            <w:pPr>
              <w:tabs>
                <w:tab w:val="left" w:pos="432"/>
                <w:tab w:val="num" w:pos="494"/>
              </w:tabs>
              <w:ind w:left="494" w:hanging="450"/>
              <w:rPr>
                <w:sz w:val="22"/>
              </w:rPr>
            </w:pPr>
          </w:p>
        </w:tc>
        <w:tc>
          <w:tcPr>
            <w:tcW w:w="4940" w:type="dxa"/>
            <w:gridSpan w:val="2"/>
          </w:tcPr>
          <w:p w14:paraId="5DE2B6C8" w14:textId="77777777" w:rsidR="008E57A3" w:rsidRDefault="008E57A3">
            <w:pPr>
              <w:rPr>
                <w:sz w:val="22"/>
              </w:rPr>
            </w:pPr>
          </w:p>
        </w:tc>
      </w:tr>
      <w:tr w:rsidR="008E57A3" w14:paraId="5DE2B6D7" w14:textId="77777777" w:rsidTr="005A5465">
        <w:trPr>
          <w:trHeight w:val="503"/>
        </w:trPr>
        <w:tc>
          <w:tcPr>
            <w:tcW w:w="3826" w:type="dxa"/>
          </w:tcPr>
          <w:p w14:paraId="5DE2B6CA" w14:textId="77777777" w:rsidR="008E57A3" w:rsidRDefault="008E57A3" w:rsidP="00391C7B">
            <w:pPr>
              <w:numPr>
                <w:ilvl w:val="0"/>
                <w:numId w:val="2"/>
              </w:numPr>
              <w:tabs>
                <w:tab w:val="clear" w:pos="360"/>
                <w:tab w:val="num" w:pos="450"/>
              </w:tabs>
              <w:ind w:left="45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Create procedural language application from a structured programming design</w:t>
            </w:r>
            <w:r w:rsidR="009544C0">
              <w:rPr>
                <w:b/>
                <w:bCs/>
                <w:sz w:val="22"/>
              </w:rPr>
              <w:t>.</w:t>
            </w:r>
          </w:p>
        </w:tc>
        <w:tc>
          <w:tcPr>
            <w:tcW w:w="5922" w:type="dxa"/>
            <w:gridSpan w:val="2"/>
          </w:tcPr>
          <w:p w14:paraId="5DE2B6CB" w14:textId="77777777" w:rsidR="008E57A3" w:rsidRDefault="008E57A3" w:rsidP="00391C7B">
            <w:pPr>
              <w:numPr>
                <w:ilvl w:val="0"/>
                <w:numId w:val="5"/>
              </w:numPr>
              <w:tabs>
                <w:tab w:val="clear" w:pos="360"/>
                <w:tab w:val="num" w:pos="494"/>
              </w:tabs>
              <w:ind w:left="494" w:hanging="450"/>
              <w:rPr>
                <w:sz w:val="22"/>
              </w:rPr>
            </w:pPr>
            <w:r>
              <w:rPr>
                <w:sz w:val="22"/>
              </w:rPr>
              <w:t>List data types in the procedural language.</w:t>
            </w:r>
          </w:p>
          <w:p w14:paraId="5DE2B6CC" w14:textId="77777777" w:rsidR="00095950" w:rsidRDefault="00095950" w:rsidP="00095950">
            <w:pPr>
              <w:ind w:left="44"/>
              <w:rPr>
                <w:sz w:val="22"/>
              </w:rPr>
            </w:pPr>
          </w:p>
          <w:p w14:paraId="5DE2B6CD" w14:textId="77777777" w:rsidR="008E57A3" w:rsidRDefault="008E57A3" w:rsidP="00391C7B">
            <w:pPr>
              <w:numPr>
                <w:ilvl w:val="0"/>
                <w:numId w:val="5"/>
              </w:numPr>
              <w:tabs>
                <w:tab w:val="clear" w:pos="360"/>
                <w:tab w:val="num" w:pos="494"/>
              </w:tabs>
              <w:ind w:left="494" w:hanging="450"/>
              <w:rPr>
                <w:sz w:val="22"/>
              </w:rPr>
            </w:pPr>
            <w:r>
              <w:rPr>
                <w:sz w:val="22"/>
              </w:rPr>
              <w:t>State the difference between object encapsulation and file encapsulation.</w:t>
            </w:r>
          </w:p>
          <w:p w14:paraId="5DE2B6CE" w14:textId="77777777" w:rsidR="008E57A3" w:rsidRDefault="008E57A3" w:rsidP="00391C7B">
            <w:pPr>
              <w:numPr>
                <w:ilvl w:val="0"/>
                <w:numId w:val="5"/>
              </w:numPr>
              <w:tabs>
                <w:tab w:val="clear" w:pos="360"/>
                <w:tab w:val="num" w:pos="494"/>
              </w:tabs>
              <w:ind w:left="494" w:hanging="450"/>
              <w:rPr>
                <w:sz w:val="22"/>
              </w:rPr>
            </w:pPr>
            <w:r>
              <w:rPr>
                <w:sz w:val="22"/>
              </w:rPr>
              <w:t>Divide program into header files and module files.</w:t>
            </w:r>
          </w:p>
          <w:p w14:paraId="5DE2B6CF" w14:textId="77777777" w:rsidR="00095950" w:rsidRDefault="00095950" w:rsidP="00095950">
            <w:pPr>
              <w:rPr>
                <w:sz w:val="22"/>
              </w:rPr>
            </w:pPr>
          </w:p>
          <w:p w14:paraId="5DE2B6D0" w14:textId="77777777" w:rsidR="008E57A3" w:rsidRDefault="008E57A3" w:rsidP="00391C7B">
            <w:pPr>
              <w:numPr>
                <w:ilvl w:val="0"/>
                <w:numId w:val="5"/>
              </w:numPr>
              <w:tabs>
                <w:tab w:val="clear" w:pos="360"/>
                <w:tab w:val="num" w:pos="494"/>
              </w:tabs>
              <w:ind w:left="494" w:hanging="450"/>
              <w:rPr>
                <w:sz w:val="22"/>
              </w:rPr>
            </w:pPr>
            <w:r>
              <w:rPr>
                <w:sz w:val="22"/>
              </w:rPr>
              <w:t xml:space="preserve">Create a make file to compile multiple source code files. </w:t>
            </w:r>
          </w:p>
          <w:p w14:paraId="5DE2B6D1" w14:textId="77777777" w:rsidR="008E57A3" w:rsidRDefault="00D40E85" w:rsidP="00391C7B">
            <w:pPr>
              <w:numPr>
                <w:ilvl w:val="0"/>
                <w:numId w:val="5"/>
              </w:numPr>
              <w:tabs>
                <w:tab w:val="clear" w:pos="360"/>
                <w:tab w:val="num" w:pos="494"/>
              </w:tabs>
              <w:ind w:left="494" w:hanging="450"/>
              <w:rPr>
                <w:sz w:val="22"/>
              </w:rPr>
            </w:pPr>
            <w:r>
              <w:rPr>
                <w:sz w:val="22"/>
              </w:rPr>
              <w:t>Use Make command and a user M</w:t>
            </w:r>
            <w:r w:rsidR="008E57A3">
              <w:rPr>
                <w:sz w:val="22"/>
              </w:rPr>
              <w:t>ake file to compile multiple source code files.</w:t>
            </w:r>
          </w:p>
        </w:tc>
        <w:tc>
          <w:tcPr>
            <w:tcW w:w="4940" w:type="dxa"/>
            <w:gridSpan w:val="2"/>
          </w:tcPr>
          <w:p w14:paraId="5DE2B6D2" w14:textId="77777777" w:rsidR="00532AB6" w:rsidRDefault="008E57A3" w:rsidP="00391C7B">
            <w:pPr>
              <w:numPr>
                <w:ilvl w:val="0"/>
                <w:numId w:val="11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  <w:p w14:paraId="5DE2B6D3" w14:textId="77777777" w:rsidR="00532AB6" w:rsidRDefault="008E57A3" w:rsidP="00391C7B">
            <w:pPr>
              <w:numPr>
                <w:ilvl w:val="0"/>
                <w:numId w:val="11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  <w:p w14:paraId="5DE2B6D4" w14:textId="77777777" w:rsidR="00532AB6" w:rsidRDefault="008E57A3" w:rsidP="00391C7B">
            <w:pPr>
              <w:numPr>
                <w:ilvl w:val="0"/>
                <w:numId w:val="11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  <w:p w14:paraId="5DE2B6D5" w14:textId="77777777" w:rsidR="00532AB6" w:rsidRDefault="008E57A3" w:rsidP="00391C7B">
            <w:pPr>
              <w:numPr>
                <w:ilvl w:val="0"/>
                <w:numId w:val="11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  <w:p w14:paraId="5DE2B6D6" w14:textId="77777777" w:rsidR="008E57A3" w:rsidRPr="005F3B28" w:rsidRDefault="008E57A3" w:rsidP="005F3B28">
            <w:pPr>
              <w:numPr>
                <w:ilvl w:val="0"/>
                <w:numId w:val="11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</w:tc>
      </w:tr>
      <w:tr w:rsidR="008E57A3" w14:paraId="5DE2B6DC" w14:textId="77777777" w:rsidTr="005A5465">
        <w:trPr>
          <w:trHeight w:val="478"/>
        </w:trPr>
        <w:tc>
          <w:tcPr>
            <w:tcW w:w="3826" w:type="dxa"/>
          </w:tcPr>
          <w:p w14:paraId="5DE2B6D8" w14:textId="77777777" w:rsidR="008E57A3" w:rsidRDefault="008E57A3" w:rsidP="00391C7B">
            <w:pPr>
              <w:pStyle w:val="Heading3"/>
              <w:numPr>
                <w:ilvl w:val="0"/>
                <w:numId w:val="1"/>
              </w:numPr>
              <w:ind w:left="90"/>
              <w:rPr>
                <w:bCs/>
              </w:rPr>
            </w:pPr>
            <w:r>
              <w:rPr>
                <w:bCs/>
              </w:rPr>
              <w:t>Assessment Tools:</w:t>
            </w:r>
          </w:p>
          <w:p w14:paraId="5DE2B6D9" w14:textId="12438C6E" w:rsidR="005A5465" w:rsidRDefault="008E57A3" w:rsidP="005A5465">
            <w:pPr>
              <w:tabs>
                <w:tab w:val="num" w:pos="450"/>
              </w:tabs>
              <w:ind w:left="90"/>
              <w:rPr>
                <w:sz w:val="22"/>
              </w:rPr>
            </w:pPr>
            <w:r>
              <w:rPr>
                <w:sz w:val="22"/>
              </w:rPr>
              <w:t>Hand-in assignments, examinations</w:t>
            </w:r>
          </w:p>
        </w:tc>
        <w:tc>
          <w:tcPr>
            <w:tcW w:w="5922" w:type="dxa"/>
            <w:gridSpan w:val="2"/>
          </w:tcPr>
          <w:p w14:paraId="5DE2B6DA" w14:textId="77777777" w:rsidR="008E57A3" w:rsidRDefault="008E57A3" w:rsidP="00E7197B">
            <w:pPr>
              <w:tabs>
                <w:tab w:val="num" w:pos="494"/>
              </w:tabs>
              <w:ind w:left="494" w:hanging="450"/>
              <w:rPr>
                <w:sz w:val="22"/>
              </w:rPr>
            </w:pPr>
          </w:p>
        </w:tc>
        <w:tc>
          <w:tcPr>
            <w:tcW w:w="4940" w:type="dxa"/>
            <w:gridSpan w:val="2"/>
          </w:tcPr>
          <w:p w14:paraId="5DE2B6DB" w14:textId="77777777" w:rsidR="008E57A3" w:rsidRDefault="008E57A3">
            <w:pPr>
              <w:rPr>
                <w:sz w:val="22"/>
              </w:rPr>
            </w:pPr>
          </w:p>
        </w:tc>
      </w:tr>
      <w:tr w:rsidR="00160773" w14:paraId="5DE2B6EA" w14:textId="77777777" w:rsidTr="005A5465">
        <w:trPr>
          <w:gridAfter w:val="1"/>
          <w:wAfter w:w="26" w:type="dxa"/>
          <w:trHeight w:val="503"/>
        </w:trPr>
        <w:tc>
          <w:tcPr>
            <w:tcW w:w="3826" w:type="dxa"/>
          </w:tcPr>
          <w:p w14:paraId="5DE2B6DE" w14:textId="77777777" w:rsidR="00160773" w:rsidRPr="00160773" w:rsidRDefault="00160773" w:rsidP="00391C7B">
            <w:pPr>
              <w:numPr>
                <w:ilvl w:val="0"/>
                <w:numId w:val="2"/>
              </w:numPr>
              <w:tabs>
                <w:tab w:val="clear" w:pos="360"/>
                <w:tab w:val="num" w:pos="450"/>
              </w:tabs>
              <w:ind w:left="450"/>
              <w:rPr>
                <w:b/>
                <w:sz w:val="22"/>
                <w:szCs w:val="22"/>
              </w:rPr>
            </w:pPr>
            <w:r w:rsidRPr="00160773">
              <w:rPr>
                <w:b/>
                <w:sz w:val="22"/>
                <w:szCs w:val="22"/>
              </w:rPr>
              <w:t>Use language libraries and functions when developing a procedural program.</w:t>
            </w:r>
          </w:p>
        </w:tc>
        <w:tc>
          <w:tcPr>
            <w:tcW w:w="5896" w:type="dxa"/>
          </w:tcPr>
          <w:p w14:paraId="5DE2B6DF" w14:textId="77777777" w:rsidR="00FC206A" w:rsidRPr="00FC206A" w:rsidRDefault="00FC206A" w:rsidP="00FC206A">
            <w:pPr>
              <w:numPr>
                <w:ilvl w:val="0"/>
                <w:numId w:val="17"/>
              </w:numPr>
              <w:tabs>
                <w:tab w:val="left" w:pos="586"/>
              </w:tabs>
              <w:ind w:left="586" w:hanging="540"/>
              <w:rPr>
                <w:sz w:val="22"/>
                <w:szCs w:val="22"/>
              </w:rPr>
            </w:pPr>
            <w:r w:rsidRPr="00FC206A">
              <w:rPr>
                <w:sz w:val="22"/>
                <w:szCs w:val="22"/>
              </w:rPr>
              <w:t>Identify language libraries and their use in procedural language programs.</w:t>
            </w:r>
          </w:p>
          <w:p w14:paraId="5DE2B6E0" w14:textId="77777777" w:rsidR="00FC206A" w:rsidRPr="00FC206A" w:rsidRDefault="00FC206A" w:rsidP="00FC206A">
            <w:pPr>
              <w:numPr>
                <w:ilvl w:val="0"/>
                <w:numId w:val="17"/>
              </w:numPr>
              <w:tabs>
                <w:tab w:val="left" w:pos="586"/>
              </w:tabs>
              <w:ind w:left="586" w:hanging="540"/>
              <w:rPr>
                <w:sz w:val="22"/>
                <w:szCs w:val="22"/>
              </w:rPr>
            </w:pPr>
            <w:proofErr w:type="gramStart"/>
            <w:r w:rsidRPr="00FC206A">
              <w:rPr>
                <w:sz w:val="22"/>
                <w:szCs w:val="22"/>
              </w:rPr>
              <w:t>Employ</w:t>
            </w:r>
            <w:proofErr w:type="gramEnd"/>
            <w:r w:rsidRPr="00FC206A">
              <w:rPr>
                <w:sz w:val="22"/>
                <w:szCs w:val="22"/>
              </w:rPr>
              <w:t xml:space="preserve"> library functions to implement design functions</w:t>
            </w:r>
          </w:p>
          <w:p w14:paraId="5DE2B6E1" w14:textId="77777777" w:rsidR="00FC206A" w:rsidRDefault="00FC206A" w:rsidP="00FC206A">
            <w:pPr>
              <w:numPr>
                <w:ilvl w:val="0"/>
                <w:numId w:val="17"/>
              </w:numPr>
              <w:tabs>
                <w:tab w:val="left" w:pos="586"/>
              </w:tabs>
              <w:ind w:left="586" w:hanging="540"/>
              <w:rPr>
                <w:sz w:val="22"/>
                <w:szCs w:val="22"/>
              </w:rPr>
            </w:pPr>
            <w:r w:rsidRPr="00FC206A">
              <w:rPr>
                <w:sz w:val="22"/>
                <w:szCs w:val="22"/>
              </w:rPr>
              <w:t>Use I/O library functions to perform input and output.</w:t>
            </w:r>
          </w:p>
          <w:p w14:paraId="5DE2B6E2" w14:textId="77777777" w:rsidR="00FC206A" w:rsidRPr="00FC206A" w:rsidRDefault="00FC206A" w:rsidP="00FC206A">
            <w:pPr>
              <w:tabs>
                <w:tab w:val="left" w:pos="586"/>
              </w:tabs>
              <w:rPr>
                <w:sz w:val="22"/>
                <w:szCs w:val="22"/>
              </w:rPr>
            </w:pPr>
          </w:p>
          <w:p w14:paraId="5DE2B6E3" w14:textId="77777777" w:rsidR="00FC206A" w:rsidRPr="00FC206A" w:rsidRDefault="00FC206A" w:rsidP="00FC206A">
            <w:pPr>
              <w:numPr>
                <w:ilvl w:val="0"/>
                <w:numId w:val="17"/>
              </w:numPr>
              <w:tabs>
                <w:tab w:val="left" w:pos="586"/>
              </w:tabs>
              <w:ind w:left="586" w:hanging="540"/>
              <w:rPr>
                <w:sz w:val="22"/>
                <w:szCs w:val="22"/>
              </w:rPr>
            </w:pPr>
            <w:r w:rsidRPr="00FC206A">
              <w:rPr>
                <w:sz w:val="22"/>
                <w:szCs w:val="22"/>
              </w:rPr>
              <w:t>Identify language defined functions in libraries that correlate to design functions.</w:t>
            </w:r>
          </w:p>
          <w:p w14:paraId="5DE2B6E4" w14:textId="77777777" w:rsidR="00160773" w:rsidRPr="00FC206A" w:rsidRDefault="00FC206A" w:rsidP="00FC206A">
            <w:pPr>
              <w:numPr>
                <w:ilvl w:val="0"/>
                <w:numId w:val="17"/>
              </w:numPr>
              <w:tabs>
                <w:tab w:val="left" w:pos="586"/>
              </w:tabs>
              <w:ind w:left="586" w:hanging="540"/>
              <w:rPr>
                <w:sz w:val="22"/>
                <w:szCs w:val="22"/>
              </w:rPr>
            </w:pPr>
            <w:r w:rsidRPr="00FC206A">
              <w:rPr>
                <w:sz w:val="22"/>
                <w:szCs w:val="22"/>
              </w:rPr>
              <w:t>Employ library functions to implement design functions in a procedural program.</w:t>
            </w:r>
          </w:p>
        </w:tc>
        <w:tc>
          <w:tcPr>
            <w:tcW w:w="4940" w:type="dxa"/>
            <w:gridSpan w:val="2"/>
          </w:tcPr>
          <w:p w14:paraId="5DE2B6E5" w14:textId="77777777" w:rsidR="00FC206A" w:rsidRPr="00FC206A" w:rsidRDefault="00FC206A" w:rsidP="00FC206A">
            <w:pPr>
              <w:numPr>
                <w:ilvl w:val="0"/>
                <w:numId w:val="19"/>
              </w:numPr>
              <w:tabs>
                <w:tab w:val="left" w:pos="784"/>
              </w:tabs>
              <w:ind w:left="784" w:hanging="720"/>
              <w:rPr>
                <w:sz w:val="22"/>
              </w:rPr>
            </w:pPr>
            <w:r w:rsidRPr="00FC206A">
              <w:rPr>
                <w:sz w:val="22"/>
              </w:rPr>
              <w:t>Lecture, demonstration and in-class activity.</w:t>
            </w:r>
          </w:p>
          <w:p w14:paraId="5DE2B6E6" w14:textId="77777777" w:rsidR="00FC206A" w:rsidRPr="00FC206A" w:rsidRDefault="00FC206A" w:rsidP="00FC206A">
            <w:pPr>
              <w:numPr>
                <w:ilvl w:val="0"/>
                <w:numId w:val="19"/>
              </w:numPr>
              <w:tabs>
                <w:tab w:val="left" w:pos="784"/>
              </w:tabs>
              <w:ind w:left="784" w:hanging="720"/>
              <w:rPr>
                <w:sz w:val="22"/>
              </w:rPr>
            </w:pPr>
            <w:r w:rsidRPr="00FC206A">
              <w:rPr>
                <w:sz w:val="22"/>
              </w:rPr>
              <w:t>Lecture, demonstration and in-class activity.</w:t>
            </w:r>
          </w:p>
          <w:p w14:paraId="5DE2B6E7" w14:textId="77777777" w:rsidR="00FC206A" w:rsidRPr="00FC206A" w:rsidRDefault="00FC206A" w:rsidP="00FC206A">
            <w:pPr>
              <w:numPr>
                <w:ilvl w:val="0"/>
                <w:numId w:val="19"/>
              </w:numPr>
              <w:tabs>
                <w:tab w:val="left" w:pos="784"/>
              </w:tabs>
              <w:ind w:left="784" w:hanging="720"/>
              <w:rPr>
                <w:sz w:val="22"/>
              </w:rPr>
            </w:pPr>
            <w:r w:rsidRPr="00FC206A">
              <w:rPr>
                <w:sz w:val="22"/>
              </w:rPr>
              <w:t>Lecture, demonstration and in-class activity.</w:t>
            </w:r>
          </w:p>
          <w:p w14:paraId="5DE2B6E8" w14:textId="77777777" w:rsidR="00FC206A" w:rsidRPr="00FC206A" w:rsidRDefault="00FC206A" w:rsidP="00FC206A">
            <w:pPr>
              <w:numPr>
                <w:ilvl w:val="0"/>
                <w:numId w:val="19"/>
              </w:numPr>
              <w:tabs>
                <w:tab w:val="left" w:pos="784"/>
              </w:tabs>
              <w:ind w:left="784" w:hanging="720"/>
              <w:rPr>
                <w:sz w:val="22"/>
              </w:rPr>
            </w:pPr>
            <w:r w:rsidRPr="00FC206A">
              <w:rPr>
                <w:sz w:val="22"/>
              </w:rPr>
              <w:t>Lecture, demonstration and in-class activity.</w:t>
            </w:r>
          </w:p>
          <w:p w14:paraId="5DE2B6E9" w14:textId="77777777" w:rsidR="00160773" w:rsidRDefault="00FC206A" w:rsidP="00FC206A">
            <w:pPr>
              <w:numPr>
                <w:ilvl w:val="0"/>
                <w:numId w:val="19"/>
              </w:numPr>
              <w:tabs>
                <w:tab w:val="left" w:pos="784"/>
              </w:tabs>
              <w:ind w:left="784" w:hanging="720"/>
              <w:rPr>
                <w:sz w:val="22"/>
              </w:rPr>
            </w:pPr>
            <w:r w:rsidRPr="00FC206A">
              <w:rPr>
                <w:sz w:val="22"/>
              </w:rPr>
              <w:t>Lecture, demonstration and in-class activity.</w:t>
            </w:r>
          </w:p>
        </w:tc>
      </w:tr>
      <w:tr w:rsidR="00160773" w14:paraId="5DE2B6EF" w14:textId="77777777" w:rsidTr="005A5465">
        <w:trPr>
          <w:gridAfter w:val="1"/>
          <w:wAfter w:w="26" w:type="dxa"/>
          <w:trHeight w:val="503"/>
        </w:trPr>
        <w:tc>
          <w:tcPr>
            <w:tcW w:w="3826" w:type="dxa"/>
          </w:tcPr>
          <w:p w14:paraId="5DE2B6EB" w14:textId="77777777" w:rsidR="00160773" w:rsidRDefault="00160773" w:rsidP="00160773">
            <w:pPr>
              <w:pStyle w:val="Heading3"/>
              <w:numPr>
                <w:ilvl w:val="0"/>
                <w:numId w:val="1"/>
              </w:numPr>
              <w:ind w:left="90"/>
              <w:rPr>
                <w:bCs/>
              </w:rPr>
            </w:pPr>
            <w:r>
              <w:rPr>
                <w:bCs/>
              </w:rPr>
              <w:lastRenderedPageBreak/>
              <w:t>Assessment Tools:</w:t>
            </w:r>
          </w:p>
          <w:p w14:paraId="5DE2B6EC" w14:textId="77777777" w:rsidR="00160773" w:rsidRPr="0089508B" w:rsidRDefault="005F3B28" w:rsidP="005F3B28">
            <w:pPr>
              <w:ind w:left="92"/>
              <w:rPr>
                <w:sz w:val="22"/>
                <w:szCs w:val="22"/>
              </w:rPr>
            </w:pPr>
            <w:r w:rsidRPr="005F3B28">
              <w:rPr>
                <w:sz w:val="22"/>
                <w:szCs w:val="22"/>
              </w:rPr>
              <w:t>Hand-in assignments, examinations</w:t>
            </w:r>
          </w:p>
        </w:tc>
        <w:tc>
          <w:tcPr>
            <w:tcW w:w="5896" w:type="dxa"/>
          </w:tcPr>
          <w:p w14:paraId="5DE2B6ED" w14:textId="77777777" w:rsidR="00160773" w:rsidRPr="0089508B" w:rsidRDefault="00160773" w:rsidP="00160773">
            <w:pPr>
              <w:rPr>
                <w:sz w:val="22"/>
                <w:szCs w:val="22"/>
              </w:rPr>
            </w:pPr>
          </w:p>
        </w:tc>
        <w:tc>
          <w:tcPr>
            <w:tcW w:w="4940" w:type="dxa"/>
            <w:gridSpan w:val="2"/>
          </w:tcPr>
          <w:p w14:paraId="5DE2B6EE" w14:textId="77777777" w:rsidR="00160773" w:rsidRDefault="00160773" w:rsidP="00160773">
            <w:pPr>
              <w:rPr>
                <w:sz w:val="22"/>
              </w:rPr>
            </w:pPr>
          </w:p>
        </w:tc>
      </w:tr>
      <w:tr w:rsidR="00160773" w14:paraId="5DE2B6F7" w14:textId="77777777" w:rsidTr="005A5465">
        <w:trPr>
          <w:gridAfter w:val="1"/>
          <w:wAfter w:w="26" w:type="dxa"/>
          <w:trHeight w:val="503"/>
        </w:trPr>
        <w:tc>
          <w:tcPr>
            <w:tcW w:w="3826" w:type="dxa"/>
          </w:tcPr>
          <w:p w14:paraId="5DE2B6F0" w14:textId="77777777" w:rsidR="00160773" w:rsidRPr="00160773" w:rsidRDefault="00160773" w:rsidP="00391C7B">
            <w:pPr>
              <w:numPr>
                <w:ilvl w:val="0"/>
                <w:numId w:val="2"/>
              </w:numPr>
              <w:tabs>
                <w:tab w:val="clear" w:pos="360"/>
                <w:tab w:val="num" w:pos="450"/>
              </w:tabs>
              <w:ind w:left="450"/>
              <w:rPr>
                <w:b/>
                <w:sz w:val="22"/>
                <w:szCs w:val="22"/>
              </w:rPr>
            </w:pPr>
            <w:r w:rsidRPr="00160773">
              <w:rPr>
                <w:b/>
                <w:sz w:val="22"/>
                <w:szCs w:val="22"/>
              </w:rPr>
              <w:t>Develop function libraries in a procedural language.</w:t>
            </w:r>
          </w:p>
        </w:tc>
        <w:tc>
          <w:tcPr>
            <w:tcW w:w="5896" w:type="dxa"/>
          </w:tcPr>
          <w:p w14:paraId="5DE2B6F1" w14:textId="77777777" w:rsidR="00A04691" w:rsidRPr="00A04691" w:rsidRDefault="00A04691" w:rsidP="00A04691">
            <w:pPr>
              <w:numPr>
                <w:ilvl w:val="0"/>
                <w:numId w:val="18"/>
              </w:numPr>
              <w:tabs>
                <w:tab w:val="left" w:pos="586"/>
              </w:tabs>
              <w:ind w:left="586" w:hanging="540"/>
              <w:rPr>
                <w:sz w:val="22"/>
                <w:szCs w:val="22"/>
              </w:rPr>
            </w:pPr>
            <w:r w:rsidRPr="00A04691">
              <w:rPr>
                <w:sz w:val="22"/>
                <w:szCs w:val="22"/>
              </w:rPr>
              <w:t>Create coded user defined functions from solutions strategies and algorithms.</w:t>
            </w:r>
          </w:p>
          <w:p w14:paraId="5DE2B6F2" w14:textId="77777777" w:rsidR="00A04691" w:rsidRPr="00A04691" w:rsidRDefault="00A04691" w:rsidP="00A04691">
            <w:pPr>
              <w:numPr>
                <w:ilvl w:val="0"/>
                <w:numId w:val="18"/>
              </w:numPr>
              <w:tabs>
                <w:tab w:val="left" w:pos="586"/>
              </w:tabs>
              <w:ind w:left="586" w:hanging="540"/>
              <w:rPr>
                <w:sz w:val="22"/>
                <w:szCs w:val="22"/>
              </w:rPr>
            </w:pPr>
            <w:r w:rsidRPr="00A04691">
              <w:rPr>
                <w:sz w:val="22"/>
                <w:szCs w:val="22"/>
              </w:rPr>
              <w:t>Combine user defined functions into function libraries.</w:t>
            </w:r>
          </w:p>
          <w:p w14:paraId="5DE2B6F3" w14:textId="77777777" w:rsidR="00160773" w:rsidRPr="0089508B" w:rsidRDefault="00A04691" w:rsidP="00A04691">
            <w:pPr>
              <w:numPr>
                <w:ilvl w:val="0"/>
                <w:numId w:val="18"/>
              </w:numPr>
              <w:tabs>
                <w:tab w:val="left" w:pos="586"/>
              </w:tabs>
              <w:ind w:left="586" w:hanging="540"/>
              <w:rPr>
                <w:sz w:val="22"/>
                <w:szCs w:val="22"/>
              </w:rPr>
            </w:pPr>
            <w:r w:rsidRPr="00A04691">
              <w:rPr>
                <w:sz w:val="22"/>
                <w:szCs w:val="22"/>
              </w:rPr>
              <w:t xml:space="preserve">Employ user </w:t>
            </w:r>
            <w:proofErr w:type="gramStart"/>
            <w:r w:rsidRPr="00A04691">
              <w:rPr>
                <w:sz w:val="22"/>
                <w:szCs w:val="22"/>
              </w:rPr>
              <w:t>defined</w:t>
            </w:r>
            <w:proofErr w:type="gramEnd"/>
            <w:r w:rsidRPr="00A04691">
              <w:rPr>
                <w:sz w:val="22"/>
                <w:szCs w:val="22"/>
              </w:rPr>
              <w:t xml:space="preserve"> library functions in a procedural program.</w:t>
            </w:r>
          </w:p>
        </w:tc>
        <w:tc>
          <w:tcPr>
            <w:tcW w:w="4940" w:type="dxa"/>
            <w:gridSpan w:val="2"/>
          </w:tcPr>
          <w:p w14:paraId="5DE2B6F4" w14:textId="77777777" w:rsidR="00A04691" w:rsidRPr="00A04691" w:rsidRDefault="00A04691" w:rsidP="00A04691">
            <w:pPr>
              <w:numPr>
                <w:ilvl w:val="0"/>
                <w:numId w:val="20"/>
              </w:numPr>
              <w:tabs>
                <w:tab w:val="left" w:pos="810"/>
              </w:tabs>
              <w:ind w:left="810" w:hanging="720"/>
              <w:rPr>
                <w:sz w:val="22"/>
              </w:rPr>
            </w:pPr>
            <w:r w:rsidRPr="00A04691">
              <w:rPr>
                <w:sz w:val="22"/>
              </w:rPr>
              <w:t>Lecture, demonstration and in-class activity.</w:t>
            </w:r>
          </w:p>
          <w:p w14:paraId="5DE2B6F5" w14:textId="77777777" w:rsidR="00A04691" w:rsidRPr="00A04691" w:rsidRDefault="00A04691" w:rsidP="00A04691">
            <w:pPr>
              <w:numPr>
                <w:ilvl w:val="0"/>
                <w:numId w:val="20"/>
              </w:numPr>
              <w:tabs>
                <w:tab w:val="left" w:pos="810"/>
              </w:tabs>
              <w:ind w:left="810" w:hanging="720"/>
              <w:rPr>
                <w:sz w:val="22"/>
              </w:rPr>
            </w:pPr>
            <w:r w:rsidRPr="00A04691">
              <w:rPr>
                <w:sz w:val="22"/>
              </w:rPr>
              <w:t>Lecture, demonstration and in-class activity.</w:t>
            </w:r>
          </w:p>
          <w:p w14:paraId="5DE2B6F6" w14:textId="77777777" w:rsidR="00160773" w:rsidRPr="00A04691" w:rsidRDefault="00A04691" w:rsidP="00A04691">
            <w:pPr>
              <w:numPr>
                <w:ilvl w:val="0"/>
                <w:numId w:val="20"/>
              </w:numPr>
              <w:tabs>
                <w:tab w:val="left" w:pos="810"/>
              </w:tabs>
              <w:ind w:left="810" w:hanging="720"/>
              <w:rPr>
                <w:sz w:val="22"/>
              </w:rPr>
            </w:pPr>
            <w:r w:rsidRPr="00A04691">
              <w:rPr>
                <w:sz w:val="22"/>
              </w:rPr>
              <w:t>Lecture, demonstration and in-class activity.</w:t>
            </w:r>
          </w:p>
        </w:tc>
      </w:tr>
      <w:tr w:rsidR="00160773" w14:paraId="5DE2B6FC" w14:textId="77777777" w:rsidTr="005A5465">
        <w:trPr>
          <w:gridAfter w:val="1"/>
          <w:wAfter w:w="26" w:type="dxa"/>
          <w:trHeight w:val="503"/>
        </w:trPr>
        <w:tc>
          <w:tcPr>
            <w:tcW w:w="3826" w:type="dxa"/>
          </w:tcPr>
          <w:p w14:paraId="5DE2B6F8" w14:textId="77777777" w:rsidR="00160773" w:rsidRDefault="00160773" w:rsidP="00160773">
            <w:pPr>
              <w:pStyle w:val="Heading3"/>
              <w:numPr>
                <w:ilvl w:val="0"/>
                <w:numId w:val="1"/>
              </w:numPr>
              <w:ind w:left="90"/>
              <w:rPr>
                <w:bCs/>
              </w:rPr>
            </w:pPr>
            <w:r>
              <w:rPr>
                <w:bCs/>
              </w:rPr>
              <w:t>Assessment Tools:</w:t>
            </w:r>
          </w:p>
          <w:p w14:paraId="5DE2B6F9" w14:textId="77777777" w:rsidR="00160773" w:rsidRPr="0089508B" w:rsidRDefault="005F3B28" w:rsidP="005F3B28">
            <w:pPr>
              <w:ind w:left="92"/>
              <w:rPr>
                <w:sz w:val="22"/>
                <w:szCs w:val="22"/>
              </w:rPr>
            </w:pPr>
            <w:r w:rsidRPr="005F3B28">
              <w:rPr>
                <w:sz w:val="22"/>
                <w:szCs w:val="22"/>
              </w:rPr>
              <w:t>Hand-in assignments, examinations</w:t>
            </w:r>
          </w:p>
        </w:tc>
        <w:tc>
          <w:tcPr>
            <w:tcW w:w="5896" w:type="dxa"/>
          </w:tcPr>
          <w:p w14:paraId="5DE2B6FA" w14:textId="77777777" w:rsidR="00160773" w:rsidRPr="0089508B" w:rsidRDefault="00160773" w:rsidP="00160773">
            <w:pPr>
              <w:rPr>
                <w:sz w:val="22"/>
                <w:szCs w:val="22"/>
              </w:rPr>
            </w:pPr>
          </w:p>
        </w:tc>
        <w:tc>
          <w:tcPr>
            <w:tcW w:w="4940" w:type="dxa"/>
            <w:gridSpan w:val="2"/>
          </w:tcPr>
          <w:p w14:paraId="5DE2B6FB" w14:textId="77777777" w:rsidR="00160773" w:rsidRDefault="00160773" w:rsidP="00160773">
            <w:pPr>
              <w:rPr>
                <w:sz w:val="22"/>
              </w:rPr>
            </w:pPr>
          </w:p>
        </w:tc>
      </w:tr>
      <w:tr w:rsidR="008E57A3" w14:paraId="5DE2B711" w14:textId="77777777" w:rsidTr="005A5465">
        <w:trPr>
          <w:gridAfter w:val="1"/>
          <w:wAfter w:w="26" w:type="dxa"/>
          <w:trHeight w:val="503"/>
        </w:trPr>
        <w:tc>
          <w:tcPr>
            <w:tcW w:w="3826" w:type="dxa"/>
          </w:tcPr>
          <w:p w14:paraId="5DE2B6FD" w14:textId="77777777" w:rsidR="008E57A3" w:rsidRPr="0089508B" w:rsidRDefault="008E57A3" w:rsidP="00391C7B">
            <w:pPr>
              <w:numPr>
                <w:ilvl w:val="0"/>
                <w:numId w:val="2"/>
              </w:numPr>
              <w:tabs>
                <w:tab w:val="clear" w:pos="360"/>
                <w:tab w:val="num" w:pos="450"/>
              </w:tabs>
              <w:ind w:left="450"/>
              <w:rPr>
                <w:b/>
                <w:bCs/>
                <w:sz w:val="22"/>
                <w:szCs w:val="22"/>
              </w:rPr>
            </w:pPr>
            <w:r w:rsidRPr="0089508B">
              <w:rPr>
                <w:sz w:val="22"/>
                <w:szCs w:val="22"/>
              </w:rPr>
              <w:br w:type="page"/>
            </w:r>
            <w:r w:rsidRPr="0089508B">
              <w:rPr>
                <w:b/>
                <w:bCs/>
                <w:sz w:val="22"/>
                <w:szCs w:val="22"/>
              </w:rPr>
              <w:t>Develop code to reference and manipulate static memory with pointers.</w:t>
            </w:r>
          </w:p>
        </w:tc>
        <w:tc>
          <w:tcPr>
            <w:tcW w:w="5896" w:type="dxa"/>
          </w:tcPr>
          <w:p w14:paraId="5DE2B6FE" w14:textId="77777777" w:rsidR="008E57A3" w:rsidRPr="0089508B" w:rsidRDefault="008E57A3" w:rsidP="00391C7B">
            <w:pPr>
              <w:numPr>
                <w:ilvl w:val="0"/>
                <w:numId w:val="6"/>
              </w:numPr>
              <w:tabs>
                <w:tab w:val="clear" w:pos="360"/>
                <w:tab w:val="num" w:pos="494"/>
              </w:tabs>
              <w:ind w:left="494" w:hanging="450"/>
              <w:rPr>
                <w:sz w:val="22"/>
                <w:szCs w:val="22"/>
              </w:rPr>
            </w:pPr>
            <w:r w:rsidRPr="0089508B">
              <w:rPr>
                <w:sz w:val="22"/>
                <w:szCs w:val="22"/>
              </w:rPr>
              <w:t>Identify the memory requirements of various data types.</w:t>
            </w:r>
          </w:p>
          <w:p w14:paraId="5DE2B6FF" w14:textId="77777777" w:rsidR="008E57A3" w:rsidRPr="0089508B" w:rsidRDefault="008E57A3" w:rsidP="00391C7B">
            <w:pPr>
              <w:numPr>
                <w:ilvl w:val="0"/>
                <w:numId w:val="6"/>
              </w:numPr>
              <w:tabs>
                <w:tab w:val="clear" w:pos="360"/>
                <w:tab w:val="num" w:pos="494"/>
              </w:tabs>
              <w:ind w:left="494" w:hanging="450"/>
              <w:rPr>
                <w:sz w:val="22"/>
                <w:szCs w:val="22"/>
              </w:rPr>
            </w:pPr>
            <w:r w:rsidRPr="0089508B">
              <w:rPr>
                <w:sz w:val="22"/>
                <w:szCs w:val="22"/>
              </w:rPr>
              <w:t xml:space="preserve">Generate a paper-based representation of a computer program's memory usage from </w:t>
            </w:r>
            <w:proofErr w:type="gramStart"/>
            <w:r w:rsidRPr="0089508B">
              <w:rPr>
                <w:sz w:val="22"/>
                <w:szCs w:val="22"/>
              </w:rPr>
              <w:t>algorithm</w:t>
            </w:r>
            <w:proofErr w:type="gramEnd"/>
            <w:r w:rsidRPr="0089508B">
              <w:rPr>
                <w:sz w:val="22"/>
                <w:szCs w:val="22"/>
              </w:rPr>
              <w:t xml:space="preserve"> or code.</w:t>
            </w:r>
          </w:p>
          <w:p w14:paraId="5DE2B700" w14:textId="77777777" w:rsidR="008E57A3" w:rsidRPr="0089508B" w:rsidRDefault="008E57A3" w:rsidP="00391C7B">
            <w:pPr>
              <w:numPr>
                <w:ilvl w:val="0"/>
                <w:numId w:val="6"/>
              </w:numPr>
              <w:tabs>
                <w:tab w:val="clear" w:pos="360"/>
                <w:tab w:val="num" w:pos="494"/>
              </w:tabs>
              <w:ind w:left="494" w:hanging="450"/>
              <w:rPr>
                <w:sz w:val="22"/>
                <w:szCs w:val="22"/>
              </w:rPr>
            </w:pPr>
            <w:r w:rsidRPr="0089508B">
              <w:rPr>
                <w:sz w:val="22"/>
                <w:szCs w:val="22"/>
              </w:rPr>
              <w:t xml:space="preserve">Explain indirection and its purpose </w:t>
            </w:r>
            <w:proofErr w:type="gramStart"/>
            <w:r w:rsidRPr="0089508B">
              <w:rPr>
                <w:sz w:val="22"/>
                <w:szCs w:val="22"/>
              </w:rPr>
              <w:t>emphasizing</w:t>
            </w:r>
            <w:proofErr w:type="gramEnd"/>
            <w:r w:rsidRPr="0089508B">
              <w:rPr>
                <w:sz w:val="22"/>
                <w:szCs w:val="22"/>
              </w:rPr>
              <w:t xml:space="preserve"> the difference between pointer address and the address it stores.</w:t>
            </w:r>
          </w:p>
          <w:p w14:paraId="5DE2B701" w14:textId="77777777" w:rsidR="008E57A3" w:rsidRPr="0089508B" w:rsidRDefault="008E57A3" w:rsidP="00391C7B">
            <w:pPr>
              <w:numPr>
                <w:ilvl w:val="0"/>
                <w:numId w:val="6"/>
              </w:numPr>
              <w:tabs>
                <w:tab w:val="clear" w:pos="360"/>
                <w:tab w:val="num" w:pos="494"/>
              </w:tabs>
              <w:ind w:left="494" w:hanging="450"/>
              <w:rPr>
                <w:sz w:val="22"/>
                <w:szCs w:val="22"/>
              </w:rPr>
            </w:pPr>
            <w:r w:rsidRPr="0089508B">
              <w:rPr>
                <w:sz w:val="22"/>
                <w:szCs w:val="22"/>
              </w:rPr>
              <w:t>Create a pointer to a fundamental data type.</w:t>
            </w:r>
          </w:p>
          <w:p w14:paraId="5DE2B702" w14:textId="77777777" w:rsidR="0089508B" w:rsidRPr="0089508B" w:rsidRDefault="0089508B" w:rsidP="0089508B">
            <w:pPr>
              <w:ind w:left="44"/>
              <w:rPr>
                <w:sz w:val="22"/>
                <w:szCs w:val="22"/>
              </w:rPr>
            </w:pPr>
          </w:p>
          <w:p w14:paraId="5DE2B703" w14:textId="77777777" w:rsidR="008E57A3" w:rsidRPr="0089508B" w:rsidRDefault="008E57A3" w:rsidP="00391C7B">
            <w:pPr>
              <w:numPr>
                <w:ilvl w:val="0"/>
                <w:numId w:val="6"/>
              </w:numPr>
              <w:tabs>
                <w:tab w:val="clear" w:pos="360"/>
                <w:tab w:val="num" w:pos="494"/>
              </w:tabs>
              <w:ind w:left="494" w:hanging="450"/>
              <w:rPr>
                <w:sz w:val="22"/>
                <w:szCs w:val="22"/>
              </w:rPr>
            </w:pPr>
            <w:r w:rsidRPr="0089508B">
              <w:rPr>
                <w:sz w:val="22"/>
                <w:szCs w:val="22"/>
              </w:rPr>
              <w:t>Use the cast operator to assign a fundamental data type to a pointer of dissimilar data type.</w:t>
            </w:r>
          </w:p>
          <w:p w14:paraId="5DE2B704" w14:textId="77777777" w:rsidR="008E57A3" w:rsidRPr="0089508B" w:rsidRDefault="008E57A3" w:rsidP="00391C7B">
            <w:pPr>
              <w:numPr>
                <w:ilvl w:val="0"/>
                <w:numId w:val="6"/>
              </w:numPr>
              <w:tabs>
                <w:tab w:val="clear" w:pos="360"/>
                <w:tab w:val="num" w:pos="494"/>
              </w:tabs>
              <w:ind w:left="494" w:hanging="450"/>
              <w:rPr>
                <w:sz w:val="22"/>
                <w:szCs w:val="22"/>
              </w:rPr>
            </w:pPr>
            <w:r w:rsidRPr="0089508B">
              <w:rPr>
                <w:sz w:val="22"/>
                <w:szCs w:val="22"/>
              </w:rPr>
              <w:t>Explain the connection between arrays and pointers</w:t>
            </w:r>
            <w:r w:rsidR="0089508B" w:rsidRPr="0089508B">
              <w:rPr>
                <w:sz w:val="22"/>
                <w:szCs w:val="22"/>
              </w:rPr>
              <w:t>.</w:t>
            </w:r>
          </w:p>
          <w:p w14:paraId="5DE2B705" w14:textId="77777777" w:rsidR="0089508B" w:rsidRPr="0089508B" w:rsidRDefault="0089508B" w:rsidP="0089508B">
            <w:pPr>
              <w:ind w:left="44"/>
              <w:rPr>
                <w:sz w:val="22"/>
                <w:szCs w:val="22"/>
              </w:rPr>
            </w:pPr>
          </w:p>
          <w:p w14:paraId="5DE2B706" w14:textId="77777777" w:rsidR="008E57A3" w:rsidRPr="0089508B" w:rsidRDefault="008E57A3" w:rsidP="00391C7B">
            <w:pPr>
              <w:numPr>
                <w:ilvl w:val="0"/>
                <w:numId w:val="6"/>
              </w:numPr>
              <w:tabs>
                <w:tab w:val="clear" w:pos="360"/>
                <w:tab w:val="num" w:pos="494"/>
              </w:tabs>
              <w:ind w:left="494" w:hanging="450"/>
              <w:rPr>
                <w:sz w:val="22"/>
                <w:szCs w:val="22"/>
              </w:rPr>
            </w:pPr>
            <w:r w:rsidRPr="0089508B">
              <w:rPr>
                <w:sz w:val="22"/>
                <w:szCs w:val="22"/>
              </w:rPr>
              <w:t>Manipulate base memory using pointers and pointer arithmetic.</w:t>
            </w:r>
          </w:p>
          <w:p w14:paraId="5DE2B707" w14:textId="77777777" w:rsidR="008E57A3" w:rsidRPr="00D40E85" w:rsidRDefault="008E57A3" w:rsidP="00D40E85">
            <w:pPr>
              <w:numPr>
                <w:ilvl w:val="0"/>
                <w:numId w:val="6"/>
              </w:numPr>
              <w:tabs>
                <w:tab w:val="clear" w:pos="360"/>
                <w:tab w:val="num" w:pos="494"/>
              </w:tabs>
              <w:ind w:left="494" w:hanging="450"/>
              <w:rPr>
                <w:sz w:val="22"/>
                <w:szCs w:val="22"/>
              </w:rPr>
            </w:pPr>
            <w:r w:rsidRPr="0089508B">
              <w:rPr>
                <w:sz w:val="22"/>
                <w:szCs w:val="22"/>
              </w:rPr>
              <w:t>Create functions that use pointer parameters and return types.</w:t>
            </w:r>
          </w:p>
        </w:tc>
        <w:tc>
          <w:tcPr>
            <w:tcW w:w="4940" w:type="dxa"/>
            <w:gridSpan w:val="2"/>
          </w:tcPr>
          <w:p w14:paraId="5DE2B708" w14:textId="77777777" w:rsidR="008E57A3" w:rsidRDefault="008E57A3" w:rsidP="00391C7B">
            <w:pPr>
              <w:numPr>
                <w:ilvl w:val="0"/>
                <w:numId w:val="14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  <w:p w14:paraId="5DE2B709" w14:textId="77777777" w:rsidR="008E57A3" w:rsidRDefault="008E57A3" w:rsidP="00391C7B">
            <w:pPr>
              <w:numPr>
                <w:ilvl w:val="0"/>
                <w:numId w:val="14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  <w:p w14:paraId="5DE2B70A" w14:textId="77777777" w:rsidR="008E57A3" w:rsidRDefault="008E57A3" w:rsidP="00391C7B">
            <w:pPr>
              <w:numPr>
                <w:ilvl w:val="0"/>
                <w:numId w:val="14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  <w:p w14:paraId="5DE2B70B" w14:textId="77777777" w:rsidR="0089508B" w:rsidRDefault="0089508B" w:rsidP="0089508B">
            <w:pPr>
              <w:ind w:left="62"/>
              <w:rPr>
                <w:sz w:val="22"/>
              </w:rPr>
            </w:pPr>
          </w:p>
          <w:p w14:paraId="5DE2B70C" w14:textId="77777777" w:rsidR="008E57A3" w:rsidRDefault="008E57A3" w:rsidP="00391C7B">
            <w:pPr>
              <w:numPr>
                <w:ilvl w:val="0"/>
                <w:numId w:val="14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  <w:p w14:paraId="5DE2B70D" w14:textId="77777777" w:rsidR="008E57A3" w:rsidRDefault="008E57A3" w:rsidP="00391C7B">
            <w:pPr>
              <w:numPr>
                <w:ilvl w:val="0"/>
                <w:numId w:val="14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  <w:p w14:paraId="5DE2B70E" w14:textId="77777777" w:rsidR="008E57A3" w:rsidRDefault="008E57A3" w:rsidP="00391C7B">
            <w:pPr>
              <w:numPr>
                <w:ilvl w:val="0"/>
                <w:numId w:val="14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  <w:p w14:paraId="5DE2B70F" w14:textId="77777777" w:rsidR="008E57A3" w:rsidRDefault="008E57A3" w:rsidP="00391C7B">
            <w:pPr>
              <w:numPr>
                <w:ilvl w:val="0"/>
                <w:numId w:val="14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  <w:p w14:paraId="5DE2B710" w14:textId="77777777" w:rsidR="008E57A3" w:rsidRPr="00D40E85" w:rsidRDefault="008E57A3" w:rsidP="00D40E85">
            <w:pPr>
              <w:numPr>
                <w:ilvl w:val="0"/>
                <w:numId w:val="14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</w:tc>
      </w:tr>
      <w:tr w:rsidR="008E57A3" w14:paraId="5DE2B716" w14:textId="77777777" w:rsidTr="005A5465">
        <w:trPr>
          <w:gridAfter w:val="1"/>
          <w:wAfter w:w="26" w:type="dxa"/>
          <w:trHeight w:val="503"/>
        </w:trPr>
        <w:tc>
          <w:tcPr>
            <w:tcW w:w="3826" w:type="dxa"/>
          </w:tcPr>
          <w:p w14:paraId="5DE2B712" w14:textId="77777777" w:rsidR="008E57A3" w:rsidRDefault="008E57A3" w:rsidP="00391C7B">
            <w:pPr>
              <w:pStyle w:val="Heading3"/>
              <w:numPr>
                <w:ilvl w:val="0"/>
                <w:numId w:val="1"/>
              </w:numPr>
              <w:ind w:left="90"/>
              <w:rPr>
                <w:bCs/>
              </w:rPr>
            </w:pPr>
            <w:r>
              <w:rPr>
                <w:bCs/>
              </w:rPr>
              <w:t>Assessment Tools:</w:t>
            </w:r>
          </w:p>
          <w:p w14:paraId="5DE2B713" w14:textId="77777777" w:rsidR="008E57A3" w:rsidRDefault="008E57A3" w:rsidP="00E7197B">
            <w:pPr>
              <w:ind w:left="90"/>
              <w:rPr>
                <w:sz w:val="22"/>
              </w:rPr>
            </w:pPr>
            <w:r>
              <w:rPr>
                <w:sz w:val="22"/>
              </w:rPr>
              <w:t>Ha</w:t>
            </w:r>
            <w:r w:rsidR="00E7197B">
              <w:rPr>
                <w:sz w:val="22"/>
              </w:rPr>
              <w:t>nd-in assignments, examinations</w:t>
            </w:r>
          </w:p>
        </w:tc>
        <w:tc>
          <w:tcPr>
            <w:tcW w:w="5896" w:type="dxa"/>
          </w:tcPr>
          <w:p w14:paraId="5DE2B714" w14:textId="77777777" w:rsidR="008E57A3" w:rsidRDefault="008E57A3" w:rsidP="00E7197B">
            <w:pPr>
              <w:tabs>
                <w:tab w:val="num" w:pos="494"/>
              </w:tabs>
              <w:ind w:left="494" w:hanging="450"/>
              <w:rPr>
                <w:sz w:val="22"/>
              </w:rPr>
            </w:pPr>
          </w:p>
        </w:tc>
        <w:tc>
          <w:tcPr>
            <w:tcW w:w="4940" w:type="dxa"/>
            <w:gridSpan w:val="2"/>
          </w:tcPr>
          <w:p w14:paraId="5DE2B715" w14:textId="77777777" w:rsidR="008E57A3" w:rsidRDefault="008E57A3" w:rsidP="00E7197B">
            <w:pPr>
              <w:tabs>
                <w:tab w:val="num" w:pos="512"/>
              </w:tabs>
              <w:ind w:left="512" w:hanging="450"/>
              <w:rPr>
                <w:sz w:val="22"/>
              </w:rPr>
            </w:pPr>
          </w:p>
        </w:tc>
      </w:tr>
    </w:tbl>
    <w:p w14:paraId="5DE2B717" w14:textId="50ADCA68" w:rsidR="005A5465" w:rsidRDefault="005A5465"/>
    <w:p w14:paraId="363AE64D" w14:textId="77777777" w:rsidR="005A5465" w:rsidRDefault="005A5465">
      <w:pPr>
        <w:suppressAutoHyphens w:val="0"/>
      </w:pPr>
      <w:r>
        <w:br w:type="page"/>
      </w:r>
    </w:p>
    <w:tbl>
      <w:tblPr>
        <w:tblW w:w="14688" w:type="dxa"/>
        <w:tblInd w:w="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26"/>
        <w:gridCol w:w="5922"/>
        <w:gridCol w:w="4940"/>
      </w:tblGrid>
      <w:tr w:rsidR="008E57A3" w14:paraId="5DE2B731" w14:textId="77777777" w:rsidTr="005A5465">
        <w:trPr>
          <w:trHeight w:val="503"/>
        </w:trPr>
        <w:tc>
          <w:tcPr>
            <w:tcW w:w="3826" w:type="dxa"/>
          </w:tcPr>
          <w:p w14:paraId="5DE2B719" w14:textId="77777777" w:rsidR="008E57A3" w:rsidRDefault="008E57A3" w:rsidP="00391C7B">
            <w:pPr>
              <w:numPr>
                <w:ilvl w:val="0"/>
                <w:numId w:val="2"/>
              </w:numPr>
              <w:tabs>
                <w:tab w:val="clear" w:pos="360"/>
                <w:tab w:val="num" w:pos="450"/>
              </w:tabs>
              <w:ind w:left="45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lastRenderedPageBreak/>
              <w:t>Develop code to reference and manipulate dynamic memory with pointers.</w:t>
            </w:r>
          </w:p>
        </w:tc>
        <w:tc>
          <w:tcPr>
            <w:tcW w:w="5922" w:type="dxa"/>
          </w:tcPr>
          <w:p w14:paraId="5DE2B71A" w14:textId="77777777" w:rsidR="008E57A3" w:rsidRDefault="008E57A3" w:rsidP="00391C7B">
            <w:pPr>
              <w:numPr>
                <w:ilvl w:val="0"/>
                <w:numId w:val="7"/>
              </w:numPr>
              <w:tabs>
                <w:tab w:val="clear" w:pos="360"/>
                <w:tab w:val="num" w:pos="494"/>
              </w:tabs>
              <w:ind w:left="494" w:hanging="450"/>
              <w:rPr>
                <w:sz w:val="22"/>
              </w:rPr>
            </w:pPr>
            <w:r>
              <w:rPr>
                <w:sz w:val="22"/>
              </w:rPr>
              <w:t xml:space="preserve">Define dynamic memory using </w:t>
            </w:r>
            <w:proofErr w:type="gramStart"/>
            <w:r>
              <w:rPr>
                <w:sz w:val="22"/>
              </w:rPr>
              <w:t>paper based</w:t>
            </w:r>
            <w:proofErr w:type="gramEnd"/>
            <w:r>
              <w:rPr>
                <w:sz w:val="22"/>
              </w:rPr>
              <w:t xml:space="preserve"> model.</w:t>
            </w:r>
          </w:p>
          <w:p w14:paraId="5DE2B71B" w14:textId="77777777" w:rsidR="0089508B" w:rsidRDefault="0089508B" w:rsidP="0089508B">
            <w:pPr>
              <w:ind w:left="44"/>
              <w:rPr>
                <w:sz w:val="22"/>
              </w:rPr>
            </w:pPr>
          </w:p>
          <w:p w14:paraId="5DE2B71C" w14:textId="77777777" w:rsidR="008E57A3" w:rsidRDefault="008E57A3" w:rsidP="00391C7B">
            <w:pPr>
              <w:numPr>
                <w:ilvl w:val="0"/>
                <w:numId w:val="7"/>
              </w:numPr>
              <w:tabs>
                <w:tab w:val="clear" w:pos="360"/>
                <w:tab w:val="num" w:pos="494"/>
              </w:tabs>
              <w:ind w:left="494" w:hanging="450"/>
              <w:rPr>
                <w:sz w:val="22"/>
              </w:rPr>
            </w:pPr>
            <w:r>
              <w:rPr>
                <w:sz w:val="22"/>
              </w:rPr>
              <w:t>Allocate and release memory from the heap.</w:t>
            </w:r>
          </w:p>
          <w:p w14:paraId="5DE2B71D" w14:textId="77777777" w:rsidR="0089508B" w:rsidRDefault="0089508B" w:rsidP="0089508B">
            <w:pPr>
              <w:rPr>
                <w:sz w:val="22"/>
              </w:rPr>
            </w:pPr>
          </w:p>
          <w:p w14:paraId="5DE2B71E" w14:textId="77777777" w:rsidR="008E57A3" w:rsidRDefault="008E57A3" w:rsidP="00391C7B">
            <w:pPr>
              <w:numPr>
                <w:ilvl w:val="0"/>
                <w:numId w:val="7"/>
              </w:numPr>
              <w:tabs>
                <w:tab w:val="clear" w:pos="360"/>
                <w:tab w:val="num" w:pos="494"/>
              </w:tabs>
              <w:ind w:left="494" w:hanging="450"/>
              <w:rPr>
                <w:sz w:val="22"/>
              </w:rPr>
            </w:pPr>
            <w:r>
              <w:rPr>
                <w:sz w:val="22"/>
              </w:rPr>
              <w:t>Employ memory management techniques.</w:t>
            </w:r>
          </w:p>
          <w:p w14:paraId="5DE2B71F" w14:textId="77777777" w:rsidR="0089508B" w:rsidRDefault="0089508B" w:rsidP="0089508B">
            <w:pPr>
              <w:rPr>
                <w:sz w:val="22"/>
              </w:rPr>
            </w:pPr>
          </w:p>
          <w:p w14:paraId="5DE2B720" w14:textId="77777777" w:rsidR="008E57A3" w:rsidRDefault="008E57A3" w:rsidP="00391C7B">
            <w:pPr>
              <w:numPr>
                <w:ilvl w:val="0"/>
                <w:numId w:val="7"/>
              </w:numPr>
              <w:tabs>
                <w:tab w:val="clear" w:pos="360"/>
                <w:tab w:val="num" w:pos="494"/>
              </w:tabs>
              <w:ind w:left="494" w:hanging="450"/>
              <w:rPr>
                <w:sz w:val="22"/>
              </w:rPr>
            </w:pPr>
            <w:r>
              <w:rPr>
                <w:sz w:val="22"/>
              </w:rPr>
              <w:t>Identify potential memory problems with emphasis on dangling references.</w:t>
            </w:r>
          </w:p>
          <w:p w14:paraId="5DE2B721" w14:textId="77777777" w:rsidR="008E57A3" w:rsidRDefault="008E57A3" w:rsidP="00391C7B">
            <w:pPr>
              <w:numPr>
                <w:ilvl w:val="0"/>
                <w:numId w:val="7"/>
              </w:numPr>
              <w:tabs>
                <w:tab w:val="clear" w:pos="360"/>
                <w:tab w:val="num" w:pos="494"/>
              </w:tabs>
              <w:ind w:left="494" w:hanging="450"/>
              <w:rPr>
                <w:sz w:val="22"/>
              </w:rPr>
            </w:pPr>
            <w:r>
              <w:rPr>
                <w:sz w:val="22"/>
              </w:rPr>
              <w:t>Manipulate dynamic memory using pointers and pointer arithmetic.</w:t>
            </w:r>
          </w:p>
          <w:p w14:paraId="5DE2B722" w14:textId="77777777" w:rsidR="008E57A3" w:rsidRDefault="008E57A3" w:rsidP="00391C7B">
            <w:pPr>
              <w:numPr>
                <w:ilvl w:val="0"/>
                <w:numId w:val="7"/>
              </w:numPr>
              <w:tabs>
                <w:tab w:val="clear" w:pos="360"/>
                <w:tab w:val="num" w:pos="494"/>
              </w:tabs>
              <w:ind w:left="494" w:hanging="450"/>
              <w:rPr>
                <w:sz w:val="22"/>
              </w:rPr>
            </w:pPr>
            <w:r>
              <w:rPr>
                <w:sz w:val="22"/>
              </w:rPr>
              <w:t>Identify bitwise operators and their purpose.</w:t>
            </w:r>
          </w:p>
          <w:p w14:paraId="5DE2B723" w14:textId="77777777" w:rsidR="0089508B" w:rsidRDefault="0089508B" w:rsidP="0089508B">
            <w:pPr>
              <w:ind w:left="44"/>
              <w:rPr>
                <w:sz w:val="22"/>
              </w:rPr>
            </w:pPr>
          </w:p>
          <w:p w14:paraId="5DE2B724" w14:textId="77777777" w:rsidR="008E57A3" w:rsidRDefault="008E57A3" w:rsidP="00391C7B">
            <w:pPr>
              <w:numPr>
                <w:ilvl w:val="0"/>
                <w:numId w:val="7"/>
              </w:numPr>
              <w:tabs>
                <w:tab w:val="clear" w:pos="360"/>
                <w:tab w:val="num" w:pos="494"/>
              </w:tabs>
              <w:ind w:left="494" w:hanging="450"/>
              <w:rPr>
                <w:sz w:val="22"/>
              </w:rPr>
            </w:pPr>
            <w:r>
              <w:rPr>
                <w:sz w:val="22"/>
              </w:rPr>
              <w:t>Use bit masks to extract desired bit values from a variable.</w:t>
            </w:r>
          </w:p>
          <w:p w14:paraId="5DE2B725" w14:textId="77777777" w:rsidR="008E57A3" w:rsidRDefault="008E57A3" w:rsidP="00391C7B">
            <w:pPr>
              <w:numPr>
                <w:ilvl w:val="0"/>
                <w:numId w:val="7"/>
              </w:numPr>
              <w:tabs>
                <w:tab w:val="clear" w:pos="360"/>
                <w:tab w:val="num" w:pos="494"/>
              </w:tabs>
              <w:ind w:left="494" w:hanging="450"/>
              <w:rPr>
                <w:sz w:val="22"/>
              </w:rPr>
            </w:pPr>
            <w:r>
              <w:rPr>
                <w:sz w:val="22"/>
              </w:rPr>
              <w:t>Define function pointers.</w:t>
            </w:r>
          </w:p>
          <w:p w14:paraId="5DE2B726" w14:textId="77777777" w:rsidR="0089508B" w:rsidRDefault="0089508B" w:rsidP="0089508B">
            <w:pPr>
              <w:ind w:left="44"/>
              <w:rPr>
                <w:sz w:val="22"/>
              </w:rPr>
            </w:pPr>
          </w:p>
          <w:p w14:paraId="5DE2B727" w14:textId="77777777" w:rsidR="008E57A3" w:rsidRPr="0089508B" w:rsidRDefault="008E57A3" w:rsidP="00391C7B">
            <w:pPr>
              <w:numPr>
                <w:ilvl w:val="0"/>
                <w:numId w:val="7"/>
              </w:numPr>
              <w:tabs>
                <w:tab w:val="clear" w:pos="360"/>
                <w:tab w:val="num" w:pos="494"/>
              </w:tabs>
              <w:ind w:left="494" w:hanging="450"/>
              <w:rPr>
                <w:sz w:val="22"/>
                <w:szCs w:val="22"/>
              </w:rPr>
            </w:pPr>
            <w:r w:rsidRPr="0089508B">
              <w:rPr>
                <w:sz w:val="22"/>
                <w:szCs w:val="22"/>
              </w:rPr>
              <w:t>Employ a function pointer as an iterator.</w:t>
            </w:r>
          </w:p>
        </w:tc>
        <w:tc>
          <w:tcPr>
            <w:tcW w:w="4940" w:type="dxa"/>
          </w:tcPr>
          <w:p w14:paraId="5DE2B728" w14:textId="77777777" w:rsidR="008E57A3" w:rsidRDefault="008E57A3" w:rsidP="00391C7B">
            <w:pPr>
              <w:numPr>
                <w:ilvl w:val="0"/>
                <w:numId w:val="15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  <w:p w14:paraId="5DE2B729" w14:textId="77777777" w:rsidR="008E57A3" w:rsidRDefault="008E57A3" w:rsidP="00391C7B">
            <w:pPr>
              <w:numPr>
                <w:ilvl w:val="0"/>
                <w:numId w:val="15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  <w:p w14:paraId="5DE2B72A" w14:textId="77777777" w:rsidR="008E57A3" w:rsidRDefault="008E57A3" w:rsidP="00391C7B">
            <w:pPr>
              <w:numPr>
                <w:ilvl w:val="0"/>
                <w:numId w:val="15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  <w:p w14:paraId="5DE2B72B" w14:textId="77777777" w:rsidR="008E57A3" w:rsidRDefault="008E57A3" w:rsidP="00391C7B">
            <w:pPr>
              <w:numPr>
                <w:ilvl w:val="0"/>
                <w:numId w:val="15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  <w:p w14:paraId="5DE2B72C" w14:textId="77777777" w:rsidR="008E57A3" w:rsidRDefault="008E57A3" w:rsidP="00391C7B">
            <w:pPr>
              <w:numPr>
                <w:ilvl w:val="0"/>
                <w:numId w:val="15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  <w:p w14:paraId="5DE2B72D" w14:textId="77777777" w:rsidR="008E57A3" w:rsidRDefault="008E57A3" w:rsidP="00391C7B">
            <w:pPr>
              <w:numPr>
                <w:ilvl w:val="0"/>
                <w:numId w:val="15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  <w:p w14:paraId="5DE2B72E" w14:textId="77777777" w:rsidR="008E57A3" w:rsidRDefault="008E57A3" w:rsidP="00391C7B">
            <w:pPr>
              <w:numPr>
                <w:ilvl w:val="0"/>
                <w:numId w:val="15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  <w:p w14:paraId="5DE2B72F" w14:textId="77777777" w:rsidR="0089508B" w:rsidRDefault="008E57A3" w:rsidP="00391C7B">
            <w:pPr>
              <w:numPr>
                <w:ilvl w:val="0"/>
                <w:numId w:val="15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  <w:p w14:paraId="5DE2B730" w14:textId="77777777" w:rsidR="008E57A3" w:rsidRDefault="008E57A3" w:rsidP="00391C7B">
            <w:pPr>
              <w:numPr>
                <w:ilvl w:val="0"/>
                <w:numId w:val="15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</w:tc>
      </w:tr>
      <w:tr w:rsidR="008E57A3" w14:paraId="5DE2B736" w14:textId="77777777" w:rsidTr="005A5465">
        <w:trPr>
          <w:trHeight w:val="503"/>
        </w:trPr>
        <w:tc>
          <w:tcPr>
            <w:tcW w:w="3826" w:type="dxa"/>
          </w:tcPr>
          <w:p w14:paraId="5DE2B732" w14:textId="77777777" w:rsidR="008E57A3" w:rsidRDefault="008E57A3" w:rsidP="00391C7B">
            <w:pPr>
              <w:pStyle w:val="Heading3"/>
              <w:numPr>
                <w:ilvl w:val="0"/>
                <w:numId w:val="1"/>
              </w:numPr>
              <w:ind w:left="90"/>
              <w:rPr>
                <w:bCs/>
              </w:rPr>
            </w:pPr>
            <w:r>
              <w:rPr>
                <w:bCs/>
              </w:rPr>
              <w:t>Assessment Tools:</w:t>
            </w:r>
          </w:p>
          <w:p w14:paraId="5DE2B733" w14:textId="77777777" w:rsidR="008E57A3" w:rsidRPr="00E7197B" w:rsidRDefault="008E57A3" w:rsidP="00E7197B">
            <w:pPr>
              <w:ind w:left="90"/>
              <w:rPr>
                <w:sz w:val="22"/>
              </w:rPr>
            </w:pPr>
            <w:r>
              <w:rPr>
                <w:sz w:val="22"/>
              </w:rPr>
              <w:t>Hand-in assignments, examinations</w:t>
            </w:r>
          </w:p>
        </w:tc>
        <w:tc>
          <w:tcPr>
            <w:tcW w:w="5922" w:type="dxa"/>
          </w:tcPr>
          <w:p w14:paraId="5DE2B734" w14:textId="77777777" w:rsidR="008E57A3" w:rsidRDefault="008E57A3" w:rsidP="00E7197B">
            <w:pPr>
              <w:tabs>
                <w:tab w:val="num" w:pos="494"/>
              </w:tabs>
              <w:ind w:left="494" w:hanging="450"/>
              <w:rPr>
                <w:sz w:val="22"/>
              </w:rPr>
            </w:pPr>
          </w:p>
        </w:tc>
        <w:tc>
          <w:tcPr>
            <w:tcW w:w="4940" w:type="dxa"/>
          </w:tcPr>
          <w:p w14:paraId="5DE2B735" w14:textId="77777777" w:rsidR="008E57A3" w:rsidRDefault="008E57A3" w:rsidP="00E7197B">
            <w:pPr>
              <w:tabs>
                <w:tab w:val="num" w:pos="512"/>
              </w:tabs>
              <w:ind w:left="512" w:hanging="450"/>
              <w:rPr>
                <w:sz w:val="22"/>
              </w:rPr>
            </w:pPr>
          </w:p>
        </w:tc>
      </w:tr>
      <w:tr w:rsidR="008E57A3" w14:paraId="5DE2B746" w14:textId="77777777" w:rsidTr="005A5465">
        <w:trPr>
          <w:trHeight w:val="503"/>
        </w:trPr>
        <w:tc>
          <w:tcPr>
            <w:tcW w:w="3826" w:type="dxa"/>
          </w:tcPr>
          <w:p w14:paraId="5DE2B737" w14:textId="77777777" w:rsidR="008E57A3" w:rsidRDefault="008E57A3" w:rsidP="00391C7B">
            <w:pPr>
              <w:numPr>
                <w:ilvl w:val="0"/>
                <w:numId w:val="2"/>
              </w:numPr>
              <w:tabs>
                <w:tab w:val="clear" w:pos="360"/>
                <w:tab w:val="num" w:pos="450"/>
              </w:tabs>
              <w:ind w:left="45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Design records for the storage of non-homogeneous data.</w:t>
            </w:r>
          </w:p>
        </w:tc>
        <w:tc>
          <w:tcPr>
            <w:tcW w:w="5922" w:type="dxa"/>
          </w:tcPr>
          <w:p w14:paraId="5DE2B738" w14:textId="77777777" w:rsidR="008E57A3" w:rsidRDefault="008E57A3" w:rsidP="00391C7B">
            <w:pPr>
              <w:numPr>
                <w:ilvl w:val="0"/>
                <w:numId w:val="8"/>
              </w:numPr>
              <w:tabs>
                <w:tab w:val="clear" w:pos="360"/>
              </w:tabs>
              <w:ind w:left="494" w:hanging="450"/>
              <w:rPr>
                <w:sz w:val="22"/>
              </w:rPr>
            </w:pPr>
            <w:r>
              <w:rPr>
                <w:sz w:val="22"/>
              </w:rPr>
              <w:t>Employ records in the design of a program.</w:t>
            </w:r>
          </w:p>
          <w:p w14:paraId="5DE2B739" w14:textId="77777777" w:rsidR="005967F7" w:rsidRDefault="005967F7" w:rsidP="005967F7">
            <w:pPr>
              <w:ind w:left="44"/>
              <w:rPr>
                <w:sz w:val="22"/>
              </w:rPr>
            </w:pPr>
          </w:p>
          <w:p w14:paraId="5DE2B73A" w14:textId="77777777" w:rsidR="008E57A3" w:rsidRDefault="008E57A3" w:rsidP="00391C7B">
            <w:pPr>
              <w:numPr>
                <w:ilvl w:val="0"/>
                <w:numId w:val="8"/>
              </w:numPr>
              <w:tabs>
                <w:tab w:val="clear" w:pos="360"/>
              </w:tabs>
              <w:ind w:left="494" w:hanging="450"/>
              <w:rPr>
                <w:sz w:val="22"/>
              </w:rPr>
            </w:pPr>
            <w:r>
              <w:rPr>
                <w:sz w:val="22"/>
              </w:rPr>
              <w:t>Define a structure.</w:t>
            </w:r>
          </w:p>
          <w:p w14:paraId="5DE2B73B" w14:textId="77777777" w:rsidR="005967F7" w:rsidRDefault="005967F7" w:rsidP="005967F7">
            <w:pPr>
              <w:rPr>
                <w:sz w:val="22"/>
              </w:rPr>
            </w:pPr>
          </w:p>
          <w:p w14:paraId="5DE2B73C" w14:textId="77777777" w:rsidR="008E57A3" w:rsidRDefault="008E57A3" w:rsidP="00391C7B">
            <w:pPr>
              <w:numPr>
                <w:ilvl w:val="0"/>
                <w:numId w:val="8"/>
              </w:numPr>
              <w:tabs>
                <w:tab w:val="clear" w:pos="360"/>
              </w:tabs>
              <w:ind w:left="494" w:hanging="450"/>
              <w:rPr>
                <w:sz w:val="22"/>
              </w:rPr>
            </w:pPr>
            <w:r>
              <w:rPr>
                <w:sz w:val="22"/>
              </w:rPr>
              <w:t>Explain the relationship between a structure</w:t>
            </w:r>
            <w:r w:rsidR="00D40E85">
              <w:rPr>
                <w:sz w:val="22"/>
              </w:rPr>
              <w:t>, a union</w:t>
            </w:r>
            <w:r>
              <w:rPr>
                <w:sz w:val="22"/>
              </w:rPr>
              <w:t xml:space="preserve"> and a record.</w:t>
            </w:r>
          </w:p>
          <w:p w14:paraId="5DE2B73D" w14:textId="77777777" w:rsidR="008E57A3" w:rsidRDefault="008E57A3" w:rsidP="00391C7B">
            <w:pPr>
              <w:numPr>
                <w:ilvl w:val="0"/>
                <w:numId w:val="8"/>
              </w:numPr>
              <w:tabs>
                <w:tab w:val="clear" w:pos="360"/>
              </w:tabs>
              <w:ind w:left="494" w:hanging="450"/>
              <w:rPr>
                <w:sz w:val="22"/>
              </w:rPr>
            </w:pPr>
            <w:r>
              <w:rPr>
                <w:sz w:val="22"/>
              </w:rPr>
              <w:t xml:space="preserve">Compare the difference between </w:t>
            </w:r>
            <w:proofErr w:type="gramStart"/>
            <w:r>
              <w:rPr>
                <w:sz w:val="22"/>
              </w:rPr>
              <w:t>a structure</w:t>
            </w:r>
            <w:proofErr w:type="gramEnd"/>
            <w:r>
              <w:rPr>
                <w:sz w:val="22"/>
              </w:rPr>
              <w:t xml:space="preserve"> and </w:t>
            </w:r>
            <w:proofErr w:type="gramStart"/>
            <w:r>
              <w:rPr>
                <w:sz w:val="22"/>
              </w:rPr>
              <w:t>an array</w:t>
            </w:r>
            <w:proofErr w:type="gramEnd"/>
            <w:r>
              <w:rPr>
                <w:sz w:val="22"/>
              </w:rPr>
              <w:t>, class, and fundamental data types.</w:t>
            </w:r>
          </w:p>
          <w:p w14:paraId="5DE2B73E" w14:textId="77777777" w:rsidR="008E57A3" w:rsidRDefault="008E57A3" w:rsidP="00391C7B">
            <w:pPr>
              <w:numPr>
                <w:ilvl w:val="0"/>
                <w:numId w:val="8"/>
              </w:numPr>
              <w:tabs>
                <w:tab w:val="clear" w:pos="360"/>
              </w:tabs>
              <w:ind w:left="494" w:hanging="450"/>
              <w:rPr>
                <w:sz w:val="22"/>
              </w:rPr>
            </w:pPr>
            <w:r>
              <w:rPr>
                <w:sz w:val="22"/>
              </w:rPr>
              <w:t>Create a structure containing different data types including pointers and arrays.</w:t>
            </w:r>
          </w:p>
          <w:p w14:paraId="5DE2B73F" w14:textId="77777777" w:rsidR="008E57A3" w:rsidRDefault="008E57A3" w:rsidP="00391C7B">
            <w:pPr>
              <w:numPr>
                <w:ilvl w:val="0"/>
                <w:numId w:val="8"/>
              </w:numPr>
              <w:tabs>
                <w:tab w:val="clear" w:pos="360"/>
              </w:tabs>
              <w:ind w:left="494" w:hanging="450"/>
              <w:rPr>
                <w:sz w:val="22"/>
              </w:rPr>
            </w:pPr>
            <w:r>
              <w:rPr>
                <w:sz w:val="22"/>
              </w:rPr>
              <w:t>Create functions to manipulate data stored in a structure</w:t>
            </w:r>
            <w:r w:rsidR="005967F7">
              <w:rPr>
                <w:sz w:val="22"/>
              </w:rPr>
              <w:t>.</w:t>
            </w:r>
          </w:p>
        </w:tc>
        <w:tc>
          <w:tcPr>
            <w:tcW w:w="4940" w:type="dxa"/>
          </w:tcPr>
          <w:p w14:paraId="5DE2B740" w14:textId="77777777" w:rsidR="0004195E" w:rsidRDefault="008E57A3" w:rsidP="00391C7B">
            <w:pPr>
              <w:numPr>
                <w:ilvl w:val="0"/>
                <w:numId w:val="12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  <w:p w14:paraId="5DE2B741" w14:textId="77777777" w:rsidR="0004195E" w:rsidRDefault="008E57A3" w:rsidP="00391C7B">
            <w:pPr>
              <w:numPr>
                <w:ilvl w:val="0"/>
                <w:numId w:val="12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  <w:p w14:paraId="5DE2B742" w14:textId="77777777" w:rsidR="0004195E" w:rsidRDefault="008E57A3" w:rsidP="00391C7B">
            <w:pPr>
              <w:numPr>
                <w:ilvl w:val="0"/>
                <w:numId w:val="12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  <w:p w14:paraId="5DE2B743" w14:textId="77777777" w:rsidR="0004195E" w:rsidRDefault="008E57A3" w:rsidP="00391C7B">
            <w:pPr>
              <w:numPr>
                <w:ilvl w:val="0"/>
                <w:numId w:val="12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  <w:p w14:paraId="5DE2B744" w14:textId="77777777" w:rsidR="0004195E" w:rsidRDefault="0004195E" w:rsidP="00391C7B">
            <w:pPr>
              <w:numPr>
                <w:ilvl w:val="0"/>
                <w:numId w:val="12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</w:t>
            </w:r>
            <w:r w:rsidR="008E57A3">
              <w:rPr>
                <w:sz w:val="22"/>
              </w:rPr>
              <w:t>ecture, demonstration and in-class activity.</w:t>
            </w:r>
          </w:p>
          <w:p w14:paraId="5DE2B745" w14:textId="77777777" w:rsidR="008E57A3" w:rsidRDefault="008E57A3" w:rsidP="00391C7B">
            <w:pPr>
              <w:numPr>
                <w:ilvl w:val="0"/>
                <w:numId w:val="12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</w:tc>
      </w:tr>
      <w:tr w:rsidR="008E57A3" w14:paraId="5DE2B74B" w14:textId="77777777" w:rsidTr="005A5465">
        <w:trPr>
          <w:trHeight w:val="503"/>
        </w:trPr>
        <w:tc>
          <w:tcPr>
            <w:tcW w:w="3826" w:type="dxa"/>
          </w:tcPr>
          <w:p w14:paraId="5DE2B747" w14:textId="77777777" w:rsidR="008E57A3" w:rsidRDefault="008E57A3" w:rsidP="00391C7B">
            <w:pPr>
              <w:pStyle w:val="Heading3"/>
              <w:numPr>
                <w:ilvl w:val="0"/>
                <w:numId w:val="1"/>
              </w:numPr>
              <w:ind w:left="90"/>
              <w:rPr>
                <w:bCs/>
              </w:rPr>
            </w:pPr>
            <w:r>
              <w:rPr>
                <w:bCs/>
              </w:rPr>
              <w:t>Assessment Tools:</w:t>
            </w:r>
          </w:p>
          <w:p w14:paraId="5DE2B748" w14:textId="77777777" w:rsidR="008E57A3" w:rsidRDefault="008E57A3" w:rsidP="00E7197B">
            <w:pPr>
              <w:ind w:left="90"/>
              <w:rPr>
                <w:sz w:val="22"/>
              </w:rPr>
            </w:pPr>
            <w:r>
              <w:rPr>
                <w:sz w:val="22"/>
              </w:rPr>
              <w:t>Ha</w:t>
            </w:r>
            <w:r w:rsidR="00E7197B">
              <w:rPr>
                <w:sz w:val="22"/>
              </w:rPr>
              <w:t>nd-in assignments, examinations</w:t>
            </w:r>
          </w:p>
        </w:tc>
        <w:tc>
          <w:tcPr>
            <w:tcW w:w="5922" w:type="dxa"/>
          </w:tcPr>
          <w:p w14:paraId="5DE2B749" w14:textId="77777777" w:rsidR="008E57A3" w:rsidRDefault="008E57A3" w:rsidP="00E7197B">
            <w:pPr>
              <w:ind w:left="404"/>
              <w:rPr>
                <w:sz w:val="22"/>
              </w:rPr>
            </w:pPr>
          </w:p>
        </w:tc>
        <w:tc>
          <w:tcPr>
            <w:tcW w:w="4940" w:type="dxa"/>
          </w:tcPr>
          <w:p w14:paraId="5DE2B74A" w14:textId="77777777" w:rsidR="008E57A3" w:rsidRDefault="008E57A3" w:rsidP="00E7197B">
            <w:pPr>
              <w:tabs>
                <w:tab w:val="num" w:pos="422"/>
              </w:tabs>
              <w:ind w:left="422"/>
              <w:rPr>
                <w:sz w:val="22"/>
              </w:rPr>
            </w:pPr>
          </w:p>
        </w:tc>
      </w:tr>
    </w:tbl>
    <w:p w14:paraId="5DE2B74C" w14:textId="77777777" w:rsidR="005967F7" w:rsidRDefault="005967F7"/>
    <w:tbl>
      <w:tblPr>
        <w:tblW w:w="0" w:type="auto"/>
        <w:tblInd w:w="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26"/>
        <w:gridCol w:w="5922"/>
        <w:gridCol w:w="4940"/>
      </w:tblGrid>
      <w:tr w:rsidR="008E57A3" w14:paraId="5DE2B755" w14:textId="77777777" w:rsidTr="006E4412">
        <w:trPr>
          <w:trHeight w:val="503"/>
        </w:trPr>
        <w:tc>
          <w:tcPr>
            <w:tcW w:w="3826" w:type="dxa"/>
          </w:tcPr>
          <w:p w14:paraId="5DE2B74D" w14:textId="77777777" w:rsidR="008E57A3" w:rsidRDefault="008E57A3" w:rsidP="00391C7B">
            <w:pPr>
              <w:numPr>
                <w:ilvl w:val="0"/>
                <w:numId w:val="2"/>
              </w:numPr>
              <w:tabs>
                <w:tab w:val="clear" w:pos="360"/>
                <w:tab w:val="num" w:pos="450"/>
              </w:tabs>
              <w:ind w:left="45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Develop code to create, manipulate, and store records.</w:t>
            </w:r>
          </w:p>
        </w:tc>
        <w:tc>
          <w:tcPr>
            <w:tcW w:w="5922" w:type="dxa"/>
          </w:tcPr>
          <w:p w14:paraId="5DE2B74E" w14:textId="77777777" w:rsidR="008E57A3" w:rsidRDefault="008E57A3" w:rsidP="00391C7B">
            <w:pPr>
              <w:numPr>
                <w:ilvl w:val="0"/>
                <w:numId w:val="9"/>
              </w:numPr>
              <w:tabs>
                <w:tab w:val="clear" w:pos="360"/>
              </w:tabs>
              <w:ind w:left="494" w:hanging="450"/>
              <w:rPr>
                <w:sz w:val="22"/>
              </w:rPr>
            </w:pPr>
            <w:r>
              <w:rPr>
                <w:sz w:val="22"/>
              </w:rPr>
              <w:t>Create programs to manipulate data using pointers to structures.</w:t>
            </w:r>
          </w:p>
          <w:p w14:paraId="5DE2B74F" w14:textId="77777777" w:rsidR="008E57A3" w:rsidRDefault="008E57A3" w:rsidP="00391C7B">
            <w:pPr>
              <w:numPr>
                <w:ilvl w:val="0"/>
                <w:numId w:val="9"/>
              </w:numPr>
              <w:tabs>
                <w:tab w:val="clear" w:pos="360"/>
              </w:tabs>
              <w:ind w:left="494" w:hanging="450"/>
              <w:rPr>
                <w:sz w:val="22"/>
              </w:rPr>
            </w:pPr>
            <w:r>
              <w:rPr>
                <w:sz w:val="22"/>
              </w:rPr>
              <w:lastRenderedPageBreak/>
              <w:t>Create programs to store data in arrays of structures</w:t>
            </w:r>
            <w:r w:rsidR="005967F7">
              <w:rPr>
                <w:sz w:val="22"/>
              </w:rPr>
              <w:t>.</w:t>
            </w:r>
          </w:p>
          <w:p w14:paraId="5DE2B750" w14:textId="77777777" w:rsidR="005967F7" w:rsidRDefault="005967F7" w:rsidP="005967F7">
            <w:pPr>
              <w:ind w:left="44"/>
              <w:rPr>
                <w:sz w:val="22"/>
              </w:rPr>
            </w:pPr>
          </w:p>
          <w:p w14:paraId="5DE2B751" w14:textId="77777777" w:rsidR="008E57A3" w:rsidRPr="00D40E85" w:rsidRDefault="008E57A3" w:rsidP="00D40E85">
            <w:pPr>
              <w:numPr>
                <w:ilvl w:val="0"/>
                <w:numId w:val="9"/>
              </w:numPr>
              <w:tabs>
                <w:tab w:val="clear" w:pos="360"/>
              </w:tabs>
              <w:ind w:left="494" w:hanging="450"/>
              <w:rPr>
                <w:sz w:val="22"/>
              </w:rPr>
            </w:pPr>
            <w:r>
              <w:rPr>
                <w:sz w:val="22"/>
              </w:rPr>
              <w:t>Create programs to read and write data in a structure to binary files.</w:t>
            </w:r>
          </w:p>
        </w:tc>
        <w:tc>
          <w:tcPr>
            <w:tcW w:w="4940" w:type="dxa"/>
          </w:tcPr>
          <w:p w14:paraId="5DE2B752" w14:textId="77777777" w:rsidR="0004195E" w:rsidRDefault="008E57A3" w:rsidP="00391C7B">
            <w:pPr>
              <w:numPr>
                <w:ilvl w:val="0"/>
                <w:numId w:val="13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lastRenderedPageBreak/>
              <w:t>Lecture, demonstration and in-class activity.</w:t>
            </w:r>
          </w:p>
          <w:p w14:paraId="5DE2B753" w14:textId="77777777" w:rsidR="0004195E" w:rsidRDefault="008E57A3" w:rsidP="00391C7B">
            <w:pPr>
              <w:numPr>
                <w:ilvl w:val="0"/>
                <w:numId w:val="13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lastRenderedPageBreak/>
              <w:t>Lecture, demonstration and in-class activity.</w:t>
            </w:r>
          </w:p>
          <w:p w14:paraId="5DE2B754" w14:textId="77777777" w:rsidR="008E57A3" w:rsidRPr="00D40E85" w:rsidRDefault="008E57A3" w:rsidP="00D40E85">
            <w:pPr>
              <w:numPr>
                <w:ilvl w:val="0"/>
                <w:numId w:val="13"/>
              </w:numPr>
              <w:ind w:hanging="802"/>
              <w:rPr>
                <w:sz w:val="22"/>
              </w:rPr>
            </w:pPr>
            <w:r>
              <w:rPr>
                <w:sz w:val="22"/>
              </w:rPr>
              <w:t>Lecture, demonstration and in-class activity.</w:t>
            </w:r>
          </w:p>
        </w:tc>
      </w:tr>
      <w:tr w:rsidR="008E57A3" w14:paraId="5DE2B75A" w14:textId="77777777" w:rsidTr="006E4412">
        <w:trPr>
          <w:trHeight w:val="503"/>
        </w:trPr>
        <w:tc>
          <w:tcPr>
            <w:tcW w:w="3826" w:type="dxa"/>
          </w:tcPr>
          <w:p w14:paraId="5DE2B756" w14:textId="77777777" w:rsidR="008E57A3" w:rsidRDefault="008E57A3" w:rsidP="00391C7B">
            <w:pPr>
              <w:pStyle w:val="Heading3"/>
              <w:numPr>
                <w:ilvl w:val="0"/>
                <w:numId w:val="1"/>
              </w:numPr>
              <w:ind w:left="90"/>
              <w:rPr>
                <w:bCs/>
              </w:rPr>
            </w:pPr>
            <w:r>
              <w:rPr>
                <w:bCs/>
              </w:rPr>
              <w:lastRenderedPageBreak/>
              <w:t>Assessment Tools:</w:t>
            </w:r>
          </w:p>
          <w:p w14:paraId="5DE2B757" w14:textId="77777777" w:rsidR="008E57A3" w:rsidRDefault="008E57A3" w:rsidP="00E7197B">
            <w:pPr>
              <w:ind w:left="90"/>
              <w:rPr>
                <w:sz w:val="22"/>
              </w:rPr>
            </w:pPr>
            <w:r>
              <w:rPr>
                <w:sz w:val="22"/>
              </w:rPr>
              <w:t>Ha</w:t>
            </w:r>
            <w:r w:rsidR="00E7197B">
              <w:rPr>
                <w:sz w:val="22"/>
              </w:rPr>
              <w:t>nd-in assignments, examinations</w:t>
            </w:r>
          </w:p>
        </w:tc>
        <w:tc>
          <w:tcPr>
            <w:tcW w:w="5922" w:type="dxa"/>
          </w:tcPr>
          <w:p w14:paraId="5DE2B758" w14:textId="77777777" w:rsidR="008E57A3" w:rsidRDefault="008E57A3" w:rsidP="00E7197B">
            <w:pPr>
              <w:ind w:left="404"/>
              <w:rPr>
                <w:sz w:val="22"/>
              </w:rPr>
            </w:pPr>
          </w:p>
        </w:tc>
        <w:tc>
          <w:tcPr>
            <w:tcW w:w="4940" w:type="dxa"/>
          </w:tcPr>
          <w:p w14:paraId="5DE2B759" w14:textId="77777777" w:rsidR="008E57A3" w:rsidRDefault="008E57A3" w:rsidP="00E7197B">
            <w:pPr>
              <w:tabs>
                <w:tab w:val="num" w:pos="422"/>
              </w:tabs>
              <w:ind w:left="422"/>
              <w:rPr>
                <w:sz w:val="22"/>
              </w:rPr>
            </w:pPr>
          </w:p>
        </w:tc>
      </w:tr>
    </w:tbl>
    <w:p w14:paraId="5DE2B75C" w14:textId="77777777" w:rsidR="00674041" w:rsidRDefault="00674041">
      <w:pPr>
        <w:rPr>
          <w:sz w:val="22"/>
        </w:rPr>
      </w:pPr>
    </w:p>
    <w:sectPr w:rsidR="00674041">
      <w:headerReference w:type="default" r:id="rId12"/>
      <w:footerReference w:type="default" r:id="rId13"/>
      <w:footnotePr>
        <w:pos w:val="beneathText"/>
      </w:footnotePr>
      <w:pgSz w:w="15840" w:h="12240" w:orient="landscape"/>
      <w:pgMar w:top="1844" w:right="576" w:bottom="576" w:left="576" w:header="432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97A99" w14:textId="77777777" w:rsidR="00836EA0" w:rsidRDefault="00836EA0">
      <w:r>
        <w:separator/>
      </w:r>
    </w:p>
  </w:endnote>
  <w:endnote w:type="continuationSeparator" w:id="0">
    <w:p w14:paraId="78FB13B9" w14:textId="77777777" w:rsidR="00836EA0" w:rsidRDefault="00836EA0">
      <w:r>
        <w:continuationSeparator/>
      </w:r>
    </w:p>
  </w:endnote>
  <w:endnote w:type="continuationNotice" w:id="1">
    <w:p w14:paraId="07B559DE" w14:textId="77777777" w:rsidR="00836EA0" w:rsidRDefault="00836E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bany">
    <w:altName w:val="Arial"/>
    <w:charset w:val="00"/>
    <w:family w:val="swiss"/>
    <w:pitch w:val="variable"/>
  </w:font>
  <w:font w:name="HG Mincho Light J"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B769" w14:textId="055A9AD1" w:rsidR="00160773" w:rsidRPr="00E7197B" w:rsidRDefault="00160773">
    <w:pPr>
      <w:pStyle w:val="Footer"/>
      <w:tabs>
        <w:tab w:val="clear" w:pos="4320"/>
        <w:tab w:val="center" w:pos="6840"/>
        <w:tab w:val="right" w:pos="14400"/>
      </w:tabs>
      <w:rPr>
        <w:b/>
        <w:iCs/>
        <w:sz w:val="16"/>
      </w:rPr>
    </w:pPr>
    <w:r w:rsidRPr="00E7197B">
      <w:rPr>
        <w:b/>
        <w:iCs/>
        <w:sz w:val="16"/>
      </w:rPr>
      <w:t xml:space="preserve">Page </w:t>
    </w:r>
    <w:r w:rsidRPr="00E7197B">
      <w:rPr>
        <w:rStyle w:val="PageNumber"/>
        <w:b/>
        <w:sz w:val="16"/>
      </w:rPr>
      <w:fldChar w:fldCharType="begin"/>
    </w:r>
    <w:r w:rsidRPr="00E7197B">
      <w:rPr>
        <w:rStyle w:val="PageNumber"/>
        <w:b/>
        <w:sz w:val="16"/>
      </w:rPr>
      <w:instrText xml:space="preserve"> PAGE </w:instrText>
    </w:r>
    <w:r w:rsidRPr="00E7197B">
      <w:rPr>
        <w:rStyle w:val="PageNumber"/>
        <w:b/>
        <w:sz w:val="16"/>
      </w:rPr>
      <w:fldChar w:fldCharType="separate"/>
    </w:r>
    <w:r w:rsidR="001B76A4">
      <w:rPr>
        <w:rStyle w:val="PageNumber"/>
        <w:b/>
        <w:noProof/>
        <w:sz w:val="16"/>
      </w:rPr>
      <w:t>1</w:t>
    </w:r>
    <w:r w:rsidRPr="00E7197B">
      <w:rPr>
        <w:rStyle w:val="PageNumber"/>
        <w:b/>
        <w:sz w:val="16"/>
      </w:rPr>
      <w:fldChar w:fldCharType="end"/>
    </w:r>
    <w:r w:rsidRPr="00E7197B">
      <w:rPr>
        <w:rStyle w:val="PageNumber"/>
        <w:b/>
        <w:sz w:val="16"/>
      </w:rPr>
      <w:t xml:space="preserve">  of </w:t>
    </w:r>
    <w:r w:rsidRPr="00E7197B">
      <w:rPr>
        <w:rStyle w:val="PageNumber"/>
        <w:b/>
        <w:sz w:val="16"/>
      </w:rPr>
      <w:fldChar w:fldCharType="begin"/>
    </w:r>
    <w:r w:rsidRPr="00E7197B">
      <w:rPr>
        <w:rStyle w:val="PageNumber"/>
        <w:b/>
        <w:sz w:val="16"/>
      </w:rPr>
      <w:instrText xml:space="preserve"> NUMPAGES </w:instrText>
    </w:r>
    <w:r w:rsidRPr="00E7197B">
      <w:rPr>
        <w:rStyle w:val="PageNumber"/>
        <w:b/>
        <w:sz w:val="16"/>
      </w:rPr>
      <w:fldChar w:fldCharType="separate"/>
    </w:r>
    <w:r w:rsidR="001B76A4">
      <w:rPr>
        <w:rStyle w:val="PageNumber"/>
        <w:b/>
        <w:noProof/>
        <w:sz w:val="16"/>
      </w:rPr>
      <w:t>6</w:t>
    </w:r>
    <w:r w:rsidRPr="00E7197B">
      <w:rPr>
        <w:rStyle w:val="PageNumber"/>
        <w:b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B772" w14:textId="6AC937AA" w:rsidR="00160773" w:rsidRPr="00E7197B" w:rsidRDefault="00160773">
    <w:pPr>
      <w:pStyle w:val="Footer"/>
      <w:tabs>
        <w:tab w:val="clear" w:pos="4320"/>
        <w:tab w:val="center" w:pos="6840"/>
        <w:tab w:val="right" w:pos="14400"/>
      </w:tabs>
      <w:rPr>
        <w:i/>
        <w:iCs/>
        <w:sz w:val="16"/>
      </w:rPr>
    </w:pPr>
    <w:r w:rsidRPr="00E7197B">
      <w:rPr>
        <w:b/>
        <w:i/>
        <w:iCs/>
        <w:sz w:val="16"/>
      </w:rPr>
      <w:t xml:space="preserve">Page </w:t>
    </w:r>
    <w:r w:rsidRPr="00E7197B">
      <w:rPr>
        <w:rStyle w:val="PageNumber"/>
        <w:b/>
        <w:i/>
        <w:sz w:val="16"/>
      </w:rPr>
      <w:fldChar w:fldCharType="begin"/>
    </w:r>
    <w:r w:rsidRPr="00E7197B">
      <w:rPr>
        <w:rStyle w:val="PageNumber"/>
        <w:b/>
        <w:i/>
        <w:sz w:val="16"/>
      </w:rPr>
      <w:instrText xml:space="preserve"> PAGE </w:instrText>
    </w:r>
    <w:r w:rsidRPr="00E7197B">
      <w:rPr>
        <w:rStyle w:val="PageNumber"/>
        <w:b/>
        <w:i/>
        <w:sz w:val="16"/>
      </w:rPr>
      <w:fldChar w:fldCharType="separate"/>
    </w:r>
    <w:r w:rsidR="001B76A4">
      <w:rPr>
        <w:rStyle w:val="PageNumber"/>
        <w:b/>
        <w:i/>
        <w:noProof/>
        <w:sz w:val="16"/>
      </w:rPr>
      <w:t>6</w:t>
    </w:r>
    <w:r w:rsidRPr="00E7197B">
      <w:rPr>
        <w:rStyle w:val="PageNumber"/>
        <w:b/>
        <w:i/>
        <w:sz w:val="16"/>
      </w:rPr>
      <w:fldChar w:fldCharType="end"/>
    </w:r>
    <w:r w:rsidRPr="00E7197B">
      <w:rPr>
        <w:rStyle w:val="PageNumber"/>
        <w:b/>
        <w:i/>
        <w:sz w:val="16"/>
      </w:rPr>
      <w:t xml:space="preserve">  of </w:t>
    </w:r>
    <w:r w:rsidRPr="00E7197B">
      <w:rPr>
        <w:rStyle w:val="PageNumber"/>
        <w:b/>
        <w:i/>
        <w:sz w:val="16"/>
      </w:rPr>
      <w:fldChar w:fldCharType="begin"/>
    </w:r>
    <w:r w:rsidRPr="00E7197B">
      <w:rPr>
        <w:rStyle w:val="PageNumber"/>
        <w:b/>
        <w:i/>
        <w:sz w:val="16"/>
      </w:rPr>
      <w:instrText xml:space="preserve"> NUMPAGES </w:instrText>
    </w:r>
    <w:r w:rsidRPr="00E7197B">
      <w:rPr>
        <w:rStyle w:val="PageNumber"/>
        <w:b/>
        <w:i/>
        <w:sz w:val="16"/>
      </w:rPr>
      <w:fldChar w:fldCharType="separate"/>
    </w:r>
    <w:r w:rsidR="001B76A4">
      <w:rPr>
        <w:rStyle w:val="PageNumber"/>
        <w:b/>
        <w:i/>
        <w:noProof/>
        <w:sz w:val="16"/>
      </w:rPr>
      <w:t>6</w:t>
    </w:r>
    <w:r w:rsidRPr="00E7197B">
      <w:rPr>
        <w:rStyle w:val="PageNumber"/>
        <w:b/>
        <w:i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CFCC2" w14:textId="77777777" w:rsidR="00836EA0" w:rsidRDefault="00836EA0">
      <w:r>
        <w:separator/>
      </w:r>
    </w:p>
  </w:footnote>
  <w:footnote w:type="continuationSeparator" w:id="0">
    <w:p w14:paraId="5917AC22" w14:textId="77777777" w:rsidR="00836EA0" w:rsidRDefault="00836EA0">
      <w:r>
        <w:continuationSeparator/>
      </w:r>
    </w:p>
  </w:footnote>
  <w:footnote w:type="continuationNotice" w:id="1">
    <w:p w14:paraId="60896C42" w14:textId="77777777" w:rsidR="00836EA0" w:rsidRDefault="00836EA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760" w:type="dxa"/>
      <w:tblInd w:w="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760"/>
    </w:tblGrid>
    <w:tr w:rsidR="00160773" w14:paraId="5DE2B768" w14:textId="77777777" w:rsidTr="60581500">
      <w:trPr>
        <w:trHeight w:val="1351"/>
      </w:trPr>
      <w:tc>
        <w:tcPr>
          <w:tcW w:w="14760" w:type="dxa"/>
        </w:tcPr>
        <w:p w14:paraId="5DE2B767" w14:textId="77777777" w:rsidR="00160773" w:rsidRDefault="60581500" w:rsidP="00543F72">
          <w:pPr>
            <w:pStyle w:val="Header"/>
            <w:tabs>
              <w:tab w:val="clear" w:pos="0"/>
              <w:tab w:val="clear" w:pos="4320"/>
              <w:tab w:val="left" w:pos="11502"/>
            </w:tabs>
            <w:rPr>
              <w:b/>
              <w:sz w:val="28"/>
            </w:rPr>
          </w:pPr>
          <w:r>
            <w:rPr>
              <w:noProof/>
            </w:rPr>
            <w:drawing>
              <wp:inline distT="0" distB="0" distL="0" distR="0" wp14:anchorId="5DE2B773" wp14:editId="0D789D02">
                <wp:extent cx="2181225" cy="11049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1225" cy="1104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826"/>
      <w:gridCol w:w="7199"/>
      <w:gridCol w:w="3663"/>
    </w:tblGrid>
    <w:tr w:rsidR="00160773" w14:paraId="5DE2B76C" w14:textId="77777777">
      <w:trPr>
        <w:trHeight w:val="530"/>
      </w:trPr>
      <w:tc>
        <w:tcPr>
          <w:tcW w:w="11025" w:type="dxa"/>
          <w:gridSpan w:val="2"/>
        </w:tcPr>
        <w:p w14:paraId="5DE2B76A" w14:textId="77777777" w:rsidR="00160773" w:rsidRDefault="00160773">
          <w:pPr>
            <w:pStyle w:val="Header"/>
            <w:tabs>
              <w:tab w:val="clear" w:pos="0"/>
              <w:tab w:val="clear" w:pos="4320"/>
              <w:tab w:val="left" w:pos="11502"/>
            </w:tabs>
            <w:rPr>
              <w:b/>
              <w:sz w:val="28"/>
            </w:rPr>
          </w:pPr>
        </w:p>
      </w:tc>
      <w:tc>
        <w:tcPr>
          <w:tcW w:w="3663" w:type="dxa"/>
        </w:tcPr>
        <w:p w14:paraId="5DE2B76B" w14:textId="77777777" w:rsidR="00160773" w:rsidRDefault="00160773">
          <w:pPr>
            <w:pStyle w:val="Header"/>
            <w:tabs>
              <w:tab w:val="clear" w:pos="0"/>
              <w:tab w:val="clear" w:pos="4320"/>
              <w:tab w:val="left" w:pos="11502"/>
            </w:tabs>
            <w:rPr>
              <w:b/>
              <w:i/>
            </w:rPr>
          </w:pPr>
          <w:r>
            <w:rPr>
              <w:b/>
              <w:i/>
            </w:rPr>
            <w:t xml:space="preserve">COSC 292 </w:t>
          </w:r>
        </w:p>
      </w:tc>
    </w:tr>
    <w:tr w:rsidR="00160773" w14:paraId="5DE2B771" w14:textId="77777777">
      <w:trPr>
        <w:trHeight w:val="452"/>
      </w:trPr>
      <w:tc>
        <w:tcPr>
          <w:tcW w:w="3826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FFFFFF" w:fill="000000"/>
        </w:tcPr>
        <w:p w14:paraId="5DE2B76D" w14:textId="77777777" w:rsidR="00160773" w:rsidRDefault="00160773">
          <w:pPr>
            <w:jc w:val="center"/>
            <w:rPr>
              <w:b/>
            </w:rPr>
          </w:pPr>
          <w:r>
            <w:rPr>
              <w:b/>
            </w:rPr>
            <w:t>Learning Outcomes/</w:t>
          </w:r>
        </w:p>
        <w:p w14:paraId="5DE2B76E" w14:textId="77777777" w:rsidR="00160773" w:rsidRDefault="00160773">
          <w:pPr>
            <w:jc w:val="center"/>
            <w:rPr>
              <w:b/>
            </w:rPr>
          </w:pPr>
          <w:r>
            <w:rPr>
              <w:b/>
            </w:rPr>
            <w:t>Assessment Tools</w:t>
          </w:r>
        </w:p>
      </w:tc>
      <w:tc>
        <w:tcPr>
          <w:tcW w:w="7199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FFFFFF" w:fill="000000"/>
        </w:tcPr>
        <w:p w14:paraId="5DE2B76F" w14:textId="77777777" w:rsidR="00160773" w:rsidRDefault="00160773">
          <w:pPr>
            <w:jc w:val="center"/>
            <w:rPr>
              <w:b/>
            </w:rPr>
          </w:pPr>
          <w:r>
            <w:rPr>
              <w:b/>
            </w:rPr>
            <w:t>Learning Steps</w:t>
          </w:r>
        </w:p>
      </w:tc>
      <w:tc>
        <w:tcPr>
          <w:tcW w:w="3663" w:type="dxa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FFFFFF" w:fill="000000"/>
        </w:tcPr>
        <w:p w14:paraId="5DE2B770" w14:textId="77777777" w:rsidR="00160773" w:rsidRDefault="00160773">
          <w:pPr>
            <w:jc w:val="center"/>
            <w:rPr>
              <w:b/>
            </w:rPr>
          </w:pPr>
          <w:r>
            <w:rPr>
              <w:b/>
            </w:rPr>
            <w:t>Learning Activities/Resources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suff w:val="nothing"/>
      <w:lvlText w:val=""/>
      <w:lvlJc w:val="left"/>
      <w:rPr>
        <w:rFonts w:ascii="Symbol" w:hAnsi="Symbol"/>
      </w:rPr>
    </w:lvl>
    <w:lvl w:ilvl="1">
      <w:start w:val="1"/>
      <w:numFmt w:val="bullet"/>
      <w:suff w:val="nothing"/>
      <w:lvlText w:val="o"/>
      <w:lvlJc w:val="left"/>
      <w:rPr>
        <w:rFonts w:ascii="Courier New" w:hAnsi="Courier New"/>
      </w:rPr>
    </w:lvl>
    <w:lvl w:ilvl="2">
      <w:start w:val="1"/>
      <w:numFmt w:val="bullet"/>
      <w:suff w:val="nothing"/>
      <w:lvlText w:val=""/>
      <w:lvlJc w:val="left"/>
      <w:rPr>
        <w:rFonts w:ascii="Wingdings" w:hAnsi="Wingdings"/>
      </w:rPr>
    </w:lvl>
    <w:lvl w:ilvl="3">
      <w:start w:val="1"/>
      <w:numFmt w:val="bullet"/>
      <w:suff w:val="nothing"/>
      <w:lvlText w:val=""/>
      <w:lvlJc w:val="left"/>
      <w:rPr>
        <w:rFonts w:ascii="Symbol" w:hAnsi="Symbol"/>
      </w:rPr>
    </w:lvl>
    <w:lvl w:ilvl="4">
      <w:start w:val="1"/>
      <w:numFmt w:val="bullet"/>
      <w:suff w:val="nothing"/>
      <w:lvlText w:val="o"/>
      <w:lvlJc w:val="left"/>
      <w:rPr>
        <w:rFonts w:ascii="Courier New" w:hAnsi="Courier New"/>
      </w:rPr>
    </w:lvl>
    <w:lvl w:ilvl="5">
      <w:start w:val="1"/>
      <w:numFmt w:val="bullet"/>
      <w:suff w:val="nothing"/>
      <w:lvlText w:val=""/>
      <w:lvlJc w:val="left"/>
      <w:rPr>
        <w:rFonts w:ascii="Wingdings" w:hAnsi="Wingdings"/>
      </w:rPr>
    </w:lvl>
    <w:lvl w:ilvl="6">
      <w:start w:val="1"/>
      <w:numFmt w:val="bullet"/>
      <w:suff w:val="nothing"/>
      <w:lvlText w:val=""/>
      <w:lvlJc w:val="left"/>
      <w:rPr>
        <w:rFonts w:ascii="Symbol" w:hAnsi="Symbol"/>
      </w:rPr>
    </w:lvl>
    <w:lvl w:ilvl="7">
      <w:start w:val="1"/>
      <w:numFmt w:val="bullet"/>
      <w:suff w:val="nothing"/>
      <w:lvlText w:val="o"/>
      <w:lvlJc w:val="left"/>
      <w:rPr>
        <w:rFonts w:ascii="Courier New" w:hAnsi="Courier New"/>
      </w:rPr>
    </w:lvl>
    <w:lvl w:ilvl="8">
      <w:start w:val="1"/>
      <w:numFmt w:val="bullet"/>
      <w:suff w:val="nothing"/>
      <w:lvlText w:val=""/>
      <w:lvlJc w:val="left"/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suff w:val="nothing"/>
      <w:lvlText w:val=""/>
      <w:lvlJc w:val="left"/>
      <w:rPr>
        <w:rFonts w:ascii="Symbol" w:hAnsi="Symbol"/>
      </w:rPr>
    </w:lvl>
    <w:lvl w:ilvl="1">
      <w:start w:val="1"/>
      <w:numFmt w:val="bullet"/>
      <w:suff w:val="nothing"/>
      <w:lvlText w:val="o"/>
      <w:lvlJc w:val="left"/>
      <w:rPr>
        <w:rFonts w:ascii="Courier New" w:hAnsi="Courier New"/>
      </w:rPr>
    </w:lvl>
    <w:lvl w:ilvl="2">
      <w:start w:val="1"/>
      <w:numFmt w:val="bullet"/>
      <w:suff w:val="nothing"/>
      <w:lvlText w:val=""/>
      <w:lvlJc w:val="left"/>
      <w:rPr>
        <w:rFonts w:ascii="Wingdings" w:hAnsi="Wingdings"/>
      </w:rPr>
    </w:lvl>
    <w:lvl w:ilvl="3">
      <w:start w:val="1"/>
      <w:numFmt w:val="bullet"/>
      <w:suff w:val="nothing"/>
      <w:lvlText w:val=""/>
      <w:lvlJc w:val="left"/>
      <w:rPr>
        <w:rFonts w:ascii="Symbol" w:hAnsi="Symbol"/>
      </w:rPr>
    </w:lvl>
    <w:lvl w:ilvl="4">
      <w:start w:val="1"/>
      <w:numFmt w:val="bullet"/>
      <w:suff w:val="nothing"/>
      <w:lvlText w:val="o"/>
      <w:lvlJc w:val="left"/>
      <w:rPr>
        <w:rFonts w:ascii="Courier New" w:hAnsi="Courier New"/>
      </w:rPr>
    </w:lvl>
    <w:lvl w:ilvl="5">
      <w:start w:val="1"/>
      <w:numFmt w:val="bullet"/>
      <w:suff w:val="nothing"/>
      <w:lvlText w:val=""/>
      <w:lvlJc w:val="left"/>
      <w:rPr>
        <w:rFonts w:ascii="Wingdings" w:hAnsi="Wingdings"/>
      </w:rPr>
    </w:lvl>
    <w:lvl w:ilvl="6">
      <w:start w:val="1"/>
      <w:numFmt w:val="bullet"/>
      <w:suff w:val="nothing"/>
      <w:lvlText w:val=""/>
      <w:lvlJc w:val="left"/>
      <w:rPr>
        <w:rFonts w:ascii="Symbol" w:hAnsi="Symbol"/>
      </w:rPr>
    </w:lvl>
    <w:lvl w:ilvl="7">
      <w:start w:val="1"/>
      <w:numFmt w:val="bullet"/>
      <w:suff w:val="nothing"/>
      <w:lvlText w:val="o"/>
      <w:lvlJc w:val="left"/>
      <w:rPr>
        <w:rFonts w:ascii="Courier New" w:hAnsi="Courier New"/>
      </w:rPr>
    </w:lvl>
    <w:lvl w:ilvl="8">
      <w:start w:val="1"/>
      <w:numFmt w:val="bullet"/>
      <w:suff w:val="nothing"/>
      <w:lvlText w:val=""/>
      <w:lvlJc w:val="left"/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871EFE24"/>
    <w:name w:val="WW8Num3"/>
    <w:lvl w:ilvl="0">
      <w:start w:val="1"/>
      <w:numFmt w:val="decimal"/>
      <w:suff w:val="nothing"/>
      <w:lvlText w:val="%1."/>
      <w:lvlJc w:val="left"/>
      <w:rPr>
        <w:rFonts w:ascii="Times New Roman" w:eastAsia="Times New Roman" w:hAnsi="Times New Roman" w:cs="Times New Roman"/>
      </w:rPr>
    </w:lvl>
    <w:lvl w:ilvl="1">
      <w:start w:val="1"/>
      <w:numFmt w:val="lowerLetter"/>
      <w:suff w:val="nothing"/>
      <w:lvlText w:val="%2."/>
      <w:lvlJc w:val="left"/>
    </w:lvl>
    <w:lvl w:ilvl="2">
      <w:start w:val="1"/>
      <w:numFmt w:val="lowerRoman"/>
      <w:suff w:val="nothing"/>
      <w:lvlText w:val="%3."/>
      <w:lvlJc w:val="right"/>
    </w:lvl>
    <w:lvl w:ilvl="3">
      <w:start w:val="1"/>
      <w:numFmt w:val="decimal"/>
      <w:suff w:val="nothing"/>
      <w:lvlText w:val="%4."/>
      <w:lvlJc w:val="left"/>
    </w:lvl>
    <w:lvl w:ilvl="4">
      <w:start w:val="1"/>
      <w:numFmt w:val="lowerLetter"/>
      <w:suff w:val="nothing"/>
      <w:lvlText w:val="%5."/>
      <w:lvlJc w:val="left"/>
    </w:lvl>
    <w:lvl w:ilvl="5">
      <w:start w:val="1"/>
      <w:numFmt w:val="lowerRoman"/>
      <w:suff w:val="nothing"/>
      <w:lvlText w:val="%6."/>
      <w:lvlJc w:val="right"/>
    </w:lvl>
    <w:lvl w:ilvl="6">
      <w:start w:val="1"/>
      <w:numFmt w:val="decimal"/>
      <w:suff w:val="nothing"/>
      <w:lvlText w:val="%7."/>
      <w:lvlJc w:val="left"/>
    </w:lvl>
    <w:lvl w:ilvl="7">
      <w:start w:val="1"/>
      <w:numFmt w:val="lowerLetter"/>
      <w:suff w:val="nothing"/>
      <w:lvlText w:val="%8."/>
      <w:lvlJc w:val="left"/>
    </w:lvl>
    <w:lvl w:ilvl="8">
      <w:start w:val="1"/>
      <w:numFmt w:val="lowerRoman"/>
      <w:suff w:val="nothing"/>
      <w:lvlText w:val="%9."/>
      <w:lvlJc w:val="right"/>
    </w:lvl>
  </w:abstractNum>
  <w:abstractNum w:abstractNumId="3" w15:restartNumberingAfterBreak="0">
    <w:nsid w:val="00000004"/>
    <w:multiLevelType w:val="hybridMultilevel"/>
    <w:tmpl w:val="00000004"/>
    <w:name w:val="WW8Num4"/>
    <w:lvl w:ilvl="0" w:tplc="7E2E3282">
      <w:start w:val="1"/>
      <w:numFmt w:val="bullet"/>
      <w:suff w:val="nothing"/>
      <w:lvlText w:val=""/>
      <w:lvlJc w:val="left"/>
      <w:rPr>
        <w:rFonts w:ascii="Symbol" w:hAnsi="Symbol"/>
      </w:rPr>
    </w:lvl>
    <w:lvl w:ilvl="1" w:tplc="EF6A4CDE">
      <w:start w:val="1"/>
      <w:numFmt w:val="decimal"/>
      <w:suff w:val="nothing"/>
      <w:lvlText w:val="%2."/>
      <w:lvlJc w:val="left"/>
    </w:lvl>
    <w:lvl w:ilvl="2" w:tplc="5B1A66C6">
      <w:start w:val="1"/>
      <w:numFmt w:val="decimal"/>
      <w:suff w:val="nothing"/>
      <w:lvlText w:val="%3."/>
      <w:lvlJc w:val="left"/>
    </w:lvl>
    <w:lvl w:ilvl="3" w:tplc="3EAA4AA6">
      <w:start w:val="1"/>
      <w:numFmt w:val="decimal"/>
      <w:suff w:val="nothing"/>
      <w:lvlText w:val="%4."/>
      <w:lvlJc w:val="left"/>
    </w:lvl>
    <w:lvl w:ilvl="4" w:tplc="587A992E">
      <w:start w:val="1"/>
      <w:numFmt w:val="decimal"/>
      <w:suff w:val="nothing"/>
      <w:lvlText w:val="%5."/>
      <w:lvlJc w:val="left"/>
    </w:lvl>
    <w:lvl w:ilvl="5" w:tplc="10FA8482">
      <w:start w:val="1"/>
      <w:numFmt w:val="decimal"/>
      <w:suff w:val="nothing"/>
      <w:lvlText w:val="%6."/>
      <w:lvlJc w:val="left"/>
    </w:lvl>
    <w:lvl w:ilvl="6" w:tplc="F126DBC2">
      <w:start w:val="1"/>
      <w:numFmt w:val="decimal"/>
      <w:suff w:val="nothing"/>
      <w:lvlText w:val="%7."/>
      <w:lvlJc w:val="left"/>
    </w:lvl>
    <w:lvl w:ilvl="7" w:tplc="256A9D7C">
      <w:start w:val="1"/>
      <w:numFmt w:val="decimal"/>
      <w:suff w:val="nothing"/>
      <w:lvlText w:val="%8."/>
      <w:lvlJc w:val="left"/>
    </w:lvl>
    <w:lvl w:ilvl="8" w:tplc="2698E454">
      <w:start w:val="1"/>
      <w:numFmt w:val="decimal"/>
      <w:suff w:val="nothing"/>
      <w:lvlText w:val="%9."/>
      <w:lvlJc w:val="left"/>
    </w:lvl>
  </w:abstractNum>
  <w:abstractNum w:abstractNumId="4" w15:restartNumberingAfterBreak="0">
    <w:nsid w:val="00000005"/>
    <w:multiLevelType w:val="hybridMultilevel"/>
    <w:tmpl w:val="00000005"/>
    <w:name w:val="WW8Num5"/>
    <w:lvl w:ilvl="0" w:tplc="C45A254C">
      <w:start w:val="1"/>
      <w:numFmt w:val="none"/>
      <w:pStyle w:val="Heading1"/>
      <w:suff w:val="nothing"/>
      <w:lvlText w:val=""/>
      <w:lvlJc w:val="left"/>
    </w:lvl>
    <w:lvl w:ilvl="1" w:tplc="418ADAC0">
      <w:start w:val="1"/>
      <w:numFmt w:val="none"/>
      <w:pStyle w:val="Heading2"/>
      <w:suff w:val="nothing"/>
      <w:lvlText w:val=""/>
      <w:lvlJc w:val="left"/>
    </w:lvl>
    <w:lvl w:ilvl="2" w:tplc="75E2E4D6">
      <w:start w:val="1"/>
      <w:numFmt w:val="none"/>
      <w:pStyle w:val="Heading3"/>
      <w:suff w:val="nothing"/>
      <w:lvlText w:val=""/>
      <w:lvlJc w:val="left"/>
    </w:lvl>
    <w:lvl w:ilvl="3" w:tplc="7D48D0DE">
      <w:start w:val="1"/>
      <w:numFmt w:val="none"/>
      <w:suff w:val="nothing"/>
      <w:lvlText w:val=""/>
      <w:lvlJc w:val="left"/>
    </w:lvl>
    <w:lvl w:ilvl="4" w:tplc="6E064A42">
      <w:start w:val="1"/>
      <w:numFmt w:val="none"/>
      <w:suff w:val="nothing"/>
      <w:lvlText w:val=""/>
      <w:lvlJc w:val="left"/>
    </w:lvl>
    <w:lvl w:ilvl="5" w:tplc="5C70B2CC">
      <w:start w:val="1"/>
      <w:numFmt w:val="none"/>
      <w:suff w:val="nothing"/>
      <w:lvlText w:val=""/>
      <w:lvlJc w:val="left"/>
    </w:lvl>
    <w:lvl w:ilvl="6" w:tplc="E0CEF1AE">
      <w:start w:val="1"/>
      <w:numFmt w:val="none"/>
      <w:suff w:val="nothing"/>
      <w:lvlText w:val=""/>
      <w:lvlJc w:val="left"/>
    </w:lvl>
    <w:lvl w:ilvl="7" w:tplc="359851B0">
      <w:start w:val="1"/>
      <w:numFmt w:val="none"/>
      <w:suff w:val="nothing"/>
      <w:lvlText w:val=""/>
      <w:lvlJc w:val="left"/>
    </w:lvl>
    <w:lvl w:ilvl="8" w:tplc="5E38EC1C">
      <w:start w:val="1"/>
      <w:numFmt w:val="none"/>
      <w:suff w:val="nothing"/>
      <w:lvlText w:val=""/>
      <w:lvlJc w:val="left"/>
    </w:lvl>
  </w:abstractNum>
  <w:abstractNum w:abstractNumId="5" w15:restartNumberingAfterBreak="0">
    <w:nsid w:val="00000006"/>
    <w:multiLevelType w:val="hybridMultilevel"/>
    <w:tmpl w:val="72D6D844"/>
    <w:lvl w:ilvl="0" w:tplc="4104C51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C276CD5A">
      <w:start w:val="1"/>
      <w:numFmt w:val="bullet"/>
      <w:suff w:val="nothing"/>
      <w:lvlText w:val=""/>
      <w:lvlJc w:val="left"/>
      <w:rPr>
        <w:rFonts w:ascii="Symbol" w:hAnsi="Symbol"/>
      </w:rPr>
    </w:lvl>
    <w:lvl w:ilvl="2" w:tplc="7F40220A">
      <w:start w:val="1"/>
      <w:numFmt w:val="lowerRoman"/>
      <w:suff w:val="nothing"/>
      <w:lvlText w:val="%3."/>
      <w:lvlJc w:val="right"/>
    </w:lvl>
    <w:lvl w:ilvl="3" w:tplc="3904B2E2">
      <w:start w:val="1"/>
      <w:numFmt w:val="decimal"/>
      <w:suff w:val="nothing"/>
      <w:lvlText w:val="%4."/>
      <w:lvlJc w:val="left"/>
    </w:lvl>
    <w:lvl w:ilvl="4" w:tplc="20E41362">
      <w:start w:val="1"/>
      <w:numFmt w:val="lowerLetter"/>
      <w:suff w:val="nothing"/>
      <w:lvlText w:val="%5."/>
      <w:lvlJc w:val="left"/>
    </w:lvl>
    <w:lvl w:ilvl="5" w:tplc="1D3E432C">
      <w:start w:val="1"/>
      <w:numFmt w:val="lowerRoman"/>
      <w:suff w:val="nothing"/>
      <w:lvlText w:val="%6."/>
      <w:lvlJc w:val="right"/>
    </w:lvl>
    <w:lvl w:ilvl="6" w:tplc="445A9EA4">
      <w:start w:val="1"/>
      <w:numFmt w:val="decimal"/>
      <w:suff w:val="nothing"/>
      <w:lvlText w:val="%7."/>
      <w:lvlJc w:val="left"/>
    </w:lvl>
    <w:lvl w:ilvl="7" w:tplc="801ACC94">
      <w:start w:val="1"/>
      <w:numFmt w:val="lowerLetter"/>
      <w:suff w:val="nothing"/>
      <w:lvlText w:val="%8."/>
      <w:lvlJc w:val="left"/>
    </w:lvl>
    <w:lvl w:ilvl="8" w:tplc="CBBC9908">
      <w:start w:val="1"/>
      <w:numFmt w:val="lowerRoman"/>
      <w:suff w:val="nothing"/>
      <w:lvlText w:val="%9."/>
      <w:lvlJc w:val="right"/>
    </w:lvl>
  </w:abstractNum>
  <w:abstractNum w:abstractNumId="6" w15:restartNumberingAfterBreak="0">
    <w:nsid w:val="00000007"/>
    <w:multiLevelType w:val="hybridMultilevel"/>
    <w:tmpl w:val="00000007"/>
    <w:name w:val="WW8Num93"/>
    <w:lvl w:ilvl="0" w:tplc="9C8662F0">
      <w:start w:val="1"/>
      <w:numFmt w:val="bullet"/>
      <w:suff w:val="nothing"/>
      <w:lvlText w:val=""/>
      <w:lvlJc w:val="left"/>
      <w:rPr>
        <w:rFonts w:ascii="Symbol" w:hAnsi="Symbol"/>
      </w:rPr>
    </w:lvl>
    <w:lvl w:ilvl="1" w:tplc="FB6A952C">
      <w:start w:val="1"/>
      <w:numFmt w:val="bullet"/>
      <w:suff w:val="nothing"/>
      <w:lvlText w:val=""/>
      <w:lvlJc w:val="left"/>
      <w:rPr>
        <w:rFonts w:ascii="Symbol" w:hAnsi="Symbol"/>
      </w:rPr>
    </w:lvl>
    <w:lvl w:ilvl="2" w:tplc="344EE72A">
      <w:start w:val="1"/>
      <w:numFmt w:val="lowerRoman"/>
      <w:suff w:val="nothing"/>
      <w:lvlText w:val="%3."/>
      <w:lvlJc w:val="right"/>
    </w:lvl>
    <w:lvl w:ilvl="3" w:tplc="C46E47A2">
      <w:start w:val="1"/>
      <w:numFmt w:val="decimal"/>
      <w:suff w:val="nothing"/>
      <w:lvlText w:val="%4."/>
      <w:lvlJc w:val="left"/>
    </w:lvl>
    <w:lvl w:ilvl="4" w:tplc="70140C16">
      <w:start w:val="1"/>
      <w:numFmt w:val="lowerLetter"/>
      <w:suff w:val="nothing"/>
      <w:lvlText w:val="%5."/>
      <w:lvlJc w:val="left"/>
    </w:lvl>
    <w:lvl w:ilvl="5" w:tplc="FD263AE2">
      <w:start w:val="1"/>
      <w:numFmt w:val="lowerRoman"/>
      <w:suff w:val="nothing"/>
      <w:lvlText w:val="%6."/>
      <w:lvlJc w:val="right"/>
    </w:lvl>
    <w:lvl w:ilvl="6" w:tplc="4E489650">
      <w:start w:val="1"/>
      <w:numFmt w:val="decimal"/>
      <w:suff w:val="nothing"/>
      <w:lvlText w:val="%7."/>
      <w:lvlJc w:val="left"/>
    </w:lvl>
    <w:lvl w:ilvl="7" w:tplc="294A7330">
      <w:start w:val="1"/>
      <w:numFmt w:val="lowerLetter"/>
      <w:suff w:val="nothing"/>
      <w:lvlText w:val="%8."/>
      <w:lvlJc w:val="left"/>
    </w:lvl>
    <w:lvl w:ilvl="8" w:tplc="6776B3BA">
      <w:start w:val="1"/>
      <w:numFmt w:val="lowerRoman"/>
      <w:suff w:val="nothing"/>
      <w:lvlText w:val="%9."/>
      <w:lvlJc w:val="right"/>
    </w:lvl>
  </w:abstractNum>
  <w:abstractNum w:abstractNumId="7" w15:restartNumberingAfterBreak="0">
    <w:nsid w:val="00000008"/>
    <w:multiLevelType w:val="hybridMultilevel"/>
    <w:tmpl w:val="00000008"/>
    <w:name w:val="WW8Num12"/>
    <w:lvl w:ilvl="0" w:tplc="25B4F6BA">
      <w:start w:val="1"/>
      <w:numFmt w:val="bullet"/>
      <w:suff w:val="nothing"/>
      <w:lvlText w:val=""/>
      <w:lvlJc w:val="left"/>
      <w:rPr>
        <w:rFonts w:ascii="Symbol" w:hAnsi="Symbol"/>
      </w:rPr>
    </w:lvl>
    <w:lvl w:ilvl="1" w:tplc="E808341C">
      <w:start w:val="1"/>
      <w:numFmt w:val="bullet"/>
      <w:suff w:val="nothing"/>
      <w:lvlText w:val="o"/>
      <w:lvlJc w:val="left"/>
      <w:rPr>
        <w:rFonts w:ascii="Courier New" w:hAnsi="Courier New"/>
      </w:rPr>
    </w:lvl>
    <w:lvl w:ilvl="2" w:tplc="779288BC">
      <w:start w:val="1"/>
      <w:numFmt w:val="bullet"/>
      <w:suff w:val="nothing"/>
      <w:lvlText w:val=""/>
      <w:lvlJc w:val="left"/>
      <w:rPr>
        <w:rFonts w:ascii="Wingdings" w:hAnsi="Wingdings"/>
      </w:rPr>
    </w:lvl>
    <w:lvl w:ilvl="3" w:tplc="373A3186">
      <w:start w:val="1"/>
      <w:numFmt w:val="bullet"/>
      <w:suff w:val="nothing"/>
      <w:lvlText w:val=""/>
      <w:lvlJc w:val="left"/>
      <w:rPr>
        <w:rFonts w:ascii="Symbol" w:hAnsi="Symbol"/>
      </w:rPr>
    </w:lvl>
    <w:lvl w:ilvl="4" w:tplc="61A8E486">
      <w:start w:val="1"/>
      <w:numFmt w:val="bullet"/>
      <w:suff w:val="nothing"/>
      <w:lvlText w:val="o"/>
      <w:lvlJc w:val="left"/>
      <w:rPr>
        <w:rFonts w:ascii="Courier New" w:hAnsi="Courier New"/>
      </w:rPr>
    </w:lvl>
    <w:lvl w:ilvl="5" w:tplc="704C9992">
      <w:start w:val="1"/>
      <w:numFmt w:val="bullet"/>
      <w:suff w:val="nothing"/>
      <w:lvlText w:val=""/>
      <w:lvlJc w:val="left"/>
      <w:rPr>
        <w:rFonts w:ascii="Wingdings" w:hAnsi="Wingdings"/>
      </w:rPr>
    </w:lvl>
    <w:lvl w:ilvl="6" w:tplc="21A0814A">
      <w:start w:val="1"/>
      <w:numFmt w:val="bullet"/>
      <w:suff w:val="nothing"/>
      <w:lvlText w:val=""/>
      <w:lvlJc w:val="left"/>
      <w:rPr>
        <w:rFonts w:ascii="Symbol" w:hAnsi="Symbol"/>
      </w:rPr>
    </w:lvl>
    <w:lvl w:ilvl="7" w:tplc="7CC63DE0">
      <w:start w:val="1"/>
      <w:numFmt w:val="bullet"/>
      <w:suff w:val="nothing"/>
      <w:lvlText w:val="o"/>
      <w:lvlJc w:val="left"/>
      <w:rPr>
        <w:rFonts w:ascii="Courier New" w:hAnsi="Courier New"/>
      </w:rPr>
    </w:lvl>
    <w:lvl w:ilvl="8" w:tplc="4282EC2C">
      <w:start w:val="1"/>
      <w:numFmt w:val="bullet"/>
      <w:suff w:val="nothing"/>
      <w:lvlText w:val=""/>
      <w:lvlJc w:val="left"/>
      <w:rPr>
        <w:rFonts w:ascii="Wingdings" w:hAnsi="Wingdings"/>
      </w:rPr>
    </w:lvl>
  </w:abstractNum>
  <w:abstractNum w:abstractNumId="8" w15:restartNumberingAfterBreak="0">
    <w:nsid w:val="021E6323"/>
    <w:multiLevelType w:val="hybridMultilevel"/>
    <w:tmpl w:val="EB825F42"/>
    <w:lvl w:ilvl="0" w:tplc="E82C7DFC">
      <w:start w:val="1"/>
      <w:numFmt w:val="decimal"/>
      <w:lvlText w:val="3.%1.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087CEA"/>
    <w:multiLevelType w:val="hybridMultilevel"/>
    <w:tmpl w:val="A106CB30"/>
    <w:lvl w:ilvl="0" w:tplc="721E73B2">
      <w:start w:val="1"/>
      <w:numFmt w:val="decimal"/>
      <w:lvlText w:val="6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1C4BF10">
      <w:start w:val="1"/>
      <w:numFmt w:val="decimal"/>
      <w:lvlText w:val="3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C358E8"/>
    <w:multiLevelType w:val="hybridMultilevel"/>
    <w:tmpl w:val="0882DD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EC51C9"/>
    <w:multiLevelType w:val="hybridMultilevel"/>
    <w:tmpl w:val="EE0A743E"/>
    <w:lvl w:ilvl="0" w:tplc="A288BEBE">
      <w:start w:val="1"/>
      <w:numFmt w:val="decimal"/>
      <w:lvlText w:val="2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 w15:restartNumberingAfterBreak="0">
    <w:nsid w:val="1E6B2CAA"/>
    <w:multiLevelType w:val="hybridMultilevel"/>
    <w:tmpl w:val="59C8B18E"/>
    <w:lvl w:ilvl="0" w:tplc="AC92D5EA">
      <w:start w:val="1"/>
      <w:numFmt w:val="decimal"/>
      <w:lvlText w:val="%1."/>
      <w:lvlJc w:val="left"/>
      <w:pPr>
        <w:tabs>
          <w:tab w:val="num" w:pos="576"/>
        </w:tabs>
        <w:ind w:left="576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F384ECC"/>
    <w:multiLevelType w:val="hybridMultilevel"/>
    <w:tmpl w:val="5F2A5E08"/>
    <w:lvl w:ilvl="0" w:tplc="8BD864F2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67633A"/>
    <w:multiLevelType w:val="hybridMultilevel"/>
    <w:tmpl w:val="B07C1432"/>
    <w:lvl w:ilvl="0" w:tplc="EACE8FD4">
      <w:start w:val="1"/>
      <w:numFmt w:val="decimal"/>
      <w:lvlText w:val="6.%1.1"/>
      <w:lvlJc w:val="left"/>
      <w:pPr>
        <w:tabs>
          <w:tab w:val="num" w:pos="864"/>
        </w:tabs>
        <w:ind w:left="864" w:hanging="864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10F7B5F"/>
    <w:multiLevelType w:val="hybridMultilevel"/>
    <w:tmpl w:val="0B54E768"/>
    <w:lvl w:ilvl="0" w:tplc="21BA2562">
      <w:start w:val="1"/>
      <w:numFmt w:val="decimal"/>
      <w:lvlText w:val="5.%1.1"/>
      <w:lvlJc w:val="left"/>
      <w:pPr>
        <w:tabs>
          <w:tab w:val="num" w:pos="864"/>
        </w:tabs>
        <w:ind w:left="864" w:hanging="864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D0C6477"/>
    <w:multiLevelType w:val="hybridMultilevel"/>
    <w:tmpl w:val="9CAAD438"/>
    <w:lvl w:ilvl="0" w:tplc="DDD4BC08">
      <w:start w:val="1"/>
      <w:numFmt w:val="decimal"/>
      <w:lvlText w:val="8.%1.1"/>
      <w:lvlJc w:val="left"/>
      <w:pPr>
        <w:tabs>
          <w:tab w:val="num" w:pos="864"/>
        </w:tabs>
        <w:ind w:left="864" w:hanging="864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3160A41"/>
    <w:multiLevelType w:val="hybridMultilevel"/>
    <w:tmpl w:val="02141A8C"/>
    <w:lvl w:ilvl="0" w:tplc="91ACF126">
      <w:start w:val="1"/>
      <w:numFmt w:val="decimal"/>
      <w:lvlText w:val="4.%1.1"/>
      <w:lvlJc w:val="left"/>
      <w:pPr>
        <w:ind w:left="720" w:hanging="360"/>
      </w:pPr>
      <w:rPr>
        <w:rFonts w:hint="default"/>
        <w:b w:val="0"/>
        <w:i w:val="0"/>
        <w:sz w:val="22"/>
        <w:szCs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226517"/>
    <w:multiLevelType w:val="hybridMultilevel"/>
    <w:tmpl w:val="F7C26DC2"/>
    <w:lvl w:ilvl="0" w:tplc="2452C220">
      <w:start w:val="1"/>
      <w:numFmt w:val="decimal"/>
      <w:lvlText w:val="5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CD60074">
      <w:start w:val="1"/>
      <w:numFmt w:val="decimal"/>
      <w:lvlText w:val="2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440D7"/>
    <w:multiLevelType w:val="hybridMultilevel"/>
    <w:tmpl w:val="1D3251F2"/>
    <w:lvl w:ilvl="0" w:tplc="06C612FA">
      <w:start w:val="1"/>
      <w:numFmt w:val="decimal"/>
      <w:lvlText w:val="1.%1.1"/>
      <w:lvlJc w:val="left"/>
      <w:pPr>
        <w:tabs>
          <w:tab w:val="num" w:pos="864"/>
        </w:tabs>
        <w:ind w:left="864" w:hanging="864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55813B5"/>
    <w:multiLevelType w:val="hybridMultilevel"/>
    <w:tmpl w:val="CDCE10B8"/>
    <w:lvl w:ilvl="0" w:tplc="EE304246">
      <w:start w:val="1"/>
      <w:numFmt w:val="decimal"/>
      <w:lvlText w:val="7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FD02B0"/>
    <w:multiLevelType w:val="hybridMultilevel"/>
    <w:tmpl w:val="6C7EB03E"/>
    <w:lvl w:ilvl="0" w:tplc="5D68E986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i w:val="0"/>
        <w:sz w:val="22"/>
        <w:szCs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6F265B"/>
    <w:multiLevelType w:val="hybridMultilevel"/>
    <w:tmpl w:val="C6D67E5E"/>
    <w:lvl w:ilvl="0" w:tplc="68DE706A">
      <w:start w:val="1"/>
      <w:numFmt w:val="decimal"/>
      <w:lvlText w:val="2.%1.1"/>
      <w:lvlJc w:val="left"/>
      <w:pPr>
        <w:tabs>
          <w:tab w:val="num" w:pos="864"/>
        </w:tabs>
        <w:ind w:left="864" w:hanging="864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C65242B"/>
    <w:multiLevelType w:val="hybridMultilevel"/>
    <w:tmpl w:val="CBB8CC36"/>
    <w:lvl w:ilvl="0" w:tplc="8116AD64">
      <w:start w:val="1"/>
      <w:numFmt w:val="decimal"/>
      <w:lvlText w:val="7.%1.1"/>
      <w:lvlJc w:val="left"/>
      <w:pPr>
        <w:tabs>
          <w:tab w:val="num" w:pos="864"/>
        </w:tabs>
        <w:ind w:left="864" w:hanging="864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34A2D4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770309E5"/>
    <w:multiLevelType w:val="hybridMultilevel"/>
    <w:tmpl w:val="BFF6EB82"/>
    <w:lvl w:ilvl="0" w:tplc="18D051C0">
      <w:start w:val="1"/>
      <w:numFmt w:val="decimal"/>
      <w:lvlText w:val="8.%1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C31556"/>
    <w:multiLevelType w:val="hybridMultilevel"/>
    <w:tmpl w:val="686ED85A"/>
    <w:lvl w:ilvl="0" w:tplc="65D89CEA">
      <w:start w:val="1"/>
      <w:numFmt w:val="decimal"/>
      <w:lvlText w:val="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276790732">
    <w:abstractNumId w:val="4"/>
  </w:num>
  <w:num w:numId="2" w16cid:durableId="217085351">
    <w:abstractNumId w:val="5"/>
  </w:num>
  <w:num w:numId="3" w16cid:durableId="1228414927">
    <w:abstractNumId w:val="10"/>
  </w:num>
  <w:num w:numId="4" w16cid:durableId="1627010026">
    <w:abstractNumId w:val="26"/>
  </w:num>
  <w:num w:numId="5" w16cid:durableId="1414012673">
    <w:abstractNumId w:val="11"/>
  </w:num>
  <w:num w:numId="6" w16cid:durableId="1160852854">
    <w:abstractNumId w:val="18"/>
  </w:num>
  <w:num w:numId="7" w16cid:durableId="518203619">
    <w:abstractNumId w:val="9"/>
  </w:num>
  <w:num w:numId="8" w16cid:durableId="872310791">
    <w:abstractNumId w:val="20"/>
  </w:num>
  <w:num w:numId="9" w16cid:durableId="1136527981">
    <w:abstractNumId w:val="25"/>
  </w:num>
  <w:num w:numId="10" w16cid:durableId="1729495557">
    <w:abstractNumId w:val="19"/>
  </w:num>
  <w:num w:numId="11" w16cid:durableId="407534744">
    <w:abstractNumId w:val="22"/>
  </w:num>
  <w:num w:numId="12" w16cid:durableId="735978557">
    <w:abstractNumId w:val="23"/>
  </w:num>
  <w:num w:numId="13" w16cid:durableId="121313591">
    <w:abstractNumId w:val="16"/>
  </w:num>
  <w:num w:numId="14" w16cid:durableId="1126896206">
    <w:abstractNumId w:val="15"/>
  </w:num>
  <w:num w:numId="15" w16cid:durableId="1556506648">
    <w:abstractNumId w:val="14"/>
  </w:num>
  <w:num w:numId="16" w16cid:durableId="1151827453">
    <w:abstractNumId w:val="12"/>
  </w:num>
  <w:num w:numId="17" w16cid:durableId="1566259878">
    <w:abstractNumId w:val="13"/>
  </w:num>
  <w:num w:numId="18" w16cid:durableId="1412459105">
    <w:abstractNumId w:val="21"/>
  </w:num>
  <w:num w:numId="19" w16cid:durableId="1304852097">
    <w:abstractNumId w:val="8"/>
  </w:num>
  <w:num w:numId="20" w16cid:durableId="1853837660">
    <w:abstractNumId w:val="17"/>
  </w:num>
  <w:num w:numId="21" w16cid:durableId="4705590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10C"/>
    <w:rsid w:val="0004195E"/>
    <w:rsid w:val="0004393E"/>
    <w:rsid w:val="0006309E"/>
    <w:rsid w:val="000869AB"/>
    <w:rsid w:val="00095950"/>
    <w:rsid w:val="000A510A"/>
    <w:rsid w:val="000E294D"/>
    <w:rsid w:val="00151EB9"/>
    <w:rsid w:val="00160773"/>
    <w:rsid w:val="00187440"/>
    <w:rsid w:val="001B76A4"/>
    <w:rsid w:val="001F0A91"/>
    <w:rsid w:val="0021676A"/>
    <w:rsid w:val="0023779A"/>
    <w:rsid w:val="0028301B"/>
    <w:rsid w:val="002C3A4D"/>
    <w:rsid w:val="0030776C"/>
    <w:rsid w:val="003411FC"/>
    <w:rsid w:val="00383A63"/>
    <w:rsid w:val="00383B90"/>
    <w:rsid w:val="00391C7B"/>
    <w:rsid w:val="0044154D"/>
    <w:rsid w:val="00490CFE"/>
    <w:rsid w:val="004B394D"/>
    <w:rsid w:val="004C45DB"/>
    <w:rsid w:val="004E059D"/>
    <w:rsid w:val="00530F25"/>
    <w:rsid w:val="00532AB6"/>
    <w:rsid w:val="00533257"/>
    <w:rsid w:val="0054382D"/>
    <w:rsid w:val="00543F72"/>
    <w:rsid w:val="005967F7"/>
    <w:rsid w:val="005A5465"/>
    <w:rsid w:val="005F3539"/>
    <w:rsid w:val="005F3B28"/>
    <w:rsid w:val="00640FB7"/>
    <w:rsid w:val="00674041"/>
    <w:rsid w:val="00696C3B"/>
    <w:rsid w:val="006A5A38"/>
    <w:rsid w:val="006E310C"/>
    <w:rsid w:val="006E4412"/>
    <w:rsid w:val="00737692"/>
    <w:rsid w:val="007D462F"/>
    <w:rsid w:val="007F030A"/>
    <w:rsid w:val="00832AF5"/>
    <w:rsid w:val="00836EA0"/>
    <w:rsid w:val="0089508B"/>
    <w:rsid w:val="008D51F0"/>
    <w:rsid w:val="008E57A3"/>
    <w:rsid w:val="008F3E4F"/>
    <w:rsid w:val="00952466"/>
    <w:rsid w:val="009544C0"/>
    <w:rsid w:val="00962F79"/>
    <w:rsid w:val="00971AF2"/>
    <w:rsid w:val="00A04691"/>
    <w:rsid w:val="00A22957"/>
    <w:rsid w:val="00A609E4"/>
    <w:rsid w:val="00A66BD7"/>
    <w:rsid w:val="00AA0BFF"/>
    <w:rsid w:val="00AC2AEF"/>
    <w:rsid w:val="00AC6B47"/>
    <w:rsid w:val="00B03EE2"/>
    <w:rsid w:val="00B1540F"/>
    <w:rsid w:val="00B5105F"/>
    <w:rsid w:val="00BC7702"/>
    <w:rsid w:val="00C23FDC"/>
    <w:rsid w:val="00C440A6"/>
    <w:rsid w:val="00C4562E"/>
    <w:rsid w:val="00C84BB2"/>
    <w:rsid w:val="00C90A74"/>
    <w:rsid w:val="00CA3243"/>
    <w:rsid w:val="00D15070"/>
    <w:rsid w:val="00D309AD"/>
    <w:rsid w:val="00D40E85"/>
    <w:rsid w:val="00DB163B"/>
    <w:rsid w:val="00DD423C"/>
    <w:rsid w:val="00DE09B8"/>
    <w:rsid w:val="00E029B6"/>
    <w:rsid w:val="00E12BD8"/>
    <w:rsid w:val="00E1517D"/>
    <w:rsid w:val="00E24754"/>
    <w:rsid w:val="00E67FD9"/>
    <w:rsid w:val="00E7197B"/>
    <w:rsid w:val="00ED337C"/>
    <w:rsid w:val="00F30798"/>
    <w:rsid w:val="00F81047"/>
    <w:rsid w:val="00FC206A"/>
    <w:rsid w:val="00FD2E00"/>
    <w:rsid w:val="01E70263"/>
    <w:rsid w:val="070A8F17"/>
    <w:rsid w:val="078D2096"/>
    <w:rsid w:val="08280EA0"/>
    <w:rsid w:val="12267877"/>
    <w:rsid w:val="1642EE68"/>
    <w:rsid w:val="1E33D8F1"/>
    <w:rsid w:val="1EC92106"/>
    <w:rsid w:val="2756777B"/>
    <w:rsid w:val="3F0731AB"/>
    <w:rsid w:val="4865A9E5"/>
    <w:rsid w:val="4C0EDA4E"/>
    <w:rsid w:val="53F86252"/>
    <w:rsid w:val="57300314"/>
    <w:rsid w:val="5D876993"/>
    <w:rsid w:val="60581500"/>
    <w:rsid w:val="6059AD0B"/>
    <w:rsid w:val="616A17CC"/>
    <w:rsid w:val="636678AE"/>
    <w:rsid w:val="64C31E95"/>
    <w:rsid w:val="67FEC7BE"/>
    <w:rsid w:val="692F82EF"/>
    <w:rsid w:val="6F5587F5"/>
    <w:rsid w:val="712ECF67"/>
    <w:rsid w:val="7221CA33"/>
    <w:rsid w:val="72D08112"/>
    <w:rsid w:val="780E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2B682"/>
  <w15:chartTrackingRefBased/>
  <w15:docId w15:val="{7111B9AF-E2F4-4119-B5D0-409C16E99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Arial" w:hAnsi="Arial"/>
      <w:sz w:val="24"/>
      <w:lang w:eastAsia="en-C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b/>
      <w:i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-Absatz-Standardschriftart">
    <w:name w:val="WW-Absatz-Standardschriftart"/>
  </w:style>
  <w:style w:type="character" w:customStyle="1" w:styleId="WW-DefaultParagraphFont">
    <w:name w:val="WW-Default Paragraph Font"/>
  </w:style>
  <w:style w:type="character" w:customStyle="1" w:styleId="WW8Num1z0">
    <w:name w:val="WW8Num1z0"/>
    <w:rPr>
      <w:rFonts w:ascii="Symbol" w:hAnsi="Symbol"/>
    </w:rPr>
  </w:style>
  <w:style w:type="character" w:customStyle="1" w:styleId="WW8Num2z2">
    <w:name w:val="WW8Num2z2"/>
    <w:rPr>
      <w:rFonts w:ascii="Symbol" w:hAnsi="Symbol"/>
      <w:color w:val="auto"/>
      <w:sz w:val="24"/>
    </w:rPr>
  </w:style>
  <w:style w:type="character" w:customStyle="1" w:styleId="WW8Num3z2">
    <w:name w:val="WW8Num3z2"/>
    <w:rPr>
      <w:rFonts w:ascii="Symbol" w:hAnsi="Symbol"/>
      <w:color w:val="auto"/>
      <w:sz w:val="24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5z2">
    <w:name w:val="WW8Num5z2"/>
    <w:rPr>
      <w:rFonts w:ascii="Symbol" w:hAnsi="Symbol"/>
      <w:color w:val="auto"/>
      <w:sz w:val="24"/>
    </w:rPr>
  </w:style>
  <w:style w:type="character" w:customStyle="1" w:styleId="WW8Num7z2">
    <w:name w:val="WW8Num7z2"/>
    <w:rPr>
      <w:rFonts w:ascii="Symbol" w:hAnsi="Symbol"/>
      <w:color w:val="auto"/>
      <w:sz w:val="24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2">
    <w:name w:val="WW8Num14z2"/>
    <w:rPr>
      <w:rFonts w:ascii="Symbol" w:hAnsi="Symbol"/>
      <w:color w:val="auto"/>
      <w:sz w:val="24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6z2">
    <w:name w:val="WW8Num16z2"/>
    <w:rPr>
      <w:rFonts w:ascii="Symbol" w:hAnsi="Symbol"/>
      <w:color w:val="auto"/>
      <w:sz w:val="24"/>
    </w:rPr>
  </w:style>
  <w:style w:type="character" w:customStyle="1" w:styleId="WW8Num17z2">
    <w:name w:val="WW8Num17z2"/>
    <w:rPr>
      <w:rFonts w:ascii="Symbol" w:hAnsi="Symbol"/>
      <w:color w:val="auto"/>
      <w:sz w:val="24"/>
    </w:rPr>
  </w:style>
  <w:style w:type="character" w:customStyle="1" w:styleId="WW8Num19z2">
    <w:name w:val="WW8Num19z2"/>
    <w:rPr>
      <w:rFonts w:ascii="Symbol" w:hAnsi="Symbol"/>
      <w:color w:val="auto"/>
      <w:sz w:val="24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1z2">
    <w:name w:val="WW8Num21z2"/>
    <w:rPr>
      <w:rFonts w:ascii="Symbol" w:hAnsi="Symbol"/>
      <w:color w:val="auto"/>
      <w:sz w:val="24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5z2">
    <w:name w:val="WW8Num25z2"/>
    <w:rPr>
      <w:rFonts w:ascii="Symbol" w:hAnsi="Symbol"/>
      <w:color w:val="auto"/>
      <w:sz w:val="24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7z0">
    <w:name w:val="WW8Num27z0"/>
    <w:rPr>
      <w:rFonts w:ascii="Symbol" w:hAnsi="Symbol"/>
    </w:rPr>
  </w:style>
  <w:style w:type="character" w:customStyle="1" w:styleId="WW8Num28z2">
    <w:name w:val="WW8Num28z2"/>
    <w:rPr>
      <w:rFonts w:ascii="Symbol" w:hAnsi="Symbol"/>
      <w:color w:val="auto"/>
      <w:sz w:val="24"/>
    </w:rPr>
  </w:style>
  <w:style w:type="character" w:customStyle="1" w:styleId="WW8Num36z0">
    <w:name w:val="WW8Num36z0"/>
    <w:rPr>
      <w:rFonts w:ascii="Symbol" w:hAnsi="Symbol"/>
    </w:rPr>
  </w:style>
  <w:style w:type="character" w:customStyle="1" w:styleId="WW8Num38z0">
    <w:name w:val="WW8Num38z0"/>
    <w:rPr>
      <w:rFonts w:ascii="Symbol" w:hAnsi="Symbol"/>
    </w:rPr>
  </w:style>
  <w:style w:type="character" w:customStyle="1" w:styleId="WW8Num38z1">
    <w:name w:val="WW8Num38z1"/>
    <w:rPr>
      <w:rFonts w:ascii="Courier New" w:hAnsi="Courier New"/>
    </w:rPr>
  </w:style>
  <w:style w:type="character" w:customStyle="1" w:styleId="WW8Num38z2">
    <w:name w:val="WW8Num38z2"/>
    <w:rPr>
      <w:rFonts w:ascii="Wingdings" w:hAnsi="Wingdings"/>
    </w:rPr>
  </w:style>
  <w:style w:type="character" w:customStyle="1" w:styleId="WW8Num39z0">
    <w:name w:val="WW8Num39z0"/>
    <w:rPr>
      <w:rFonts w:ascii="Symbol" w:hAnsi="Symbol"/>
    </w:rPr>
  </w:style>
  <w:style w:type="character" w:customStyle="1" w:styleId="WW8Num40z0">
    <w:name w:val="WW8Num40z0"/>
    <w:rPr>
      <w:rFonts w:ascii="Symbol" w:hAnsi="Symbol"/>
    </w:rPr>
  </w:style>
  <w:style w:type="character" w:customStyle="1" w:styleId="WW8Num42z2">
    <w:name w:val="WW8Num42z2"/>
    <w:rPr>
      <w:rFonts w:ascii="Symbol" w:hAnsi="Symbol"/>
      <w:color w:val="auto"/>
      <w:sz w:val="24"/>
    </w:rPr>
  </w:style>
  <w:style w:type="character" w:customStyle="1" w:styleId="WW8Num43z2">
    <w:name w:val="WW8Num43z2"/>
    <w:rPr>
      <w:rFonts w:ascii="Symbol" w:hAnsi="Symbol"/>
      <w:color w:val="auto"/>
      <w:sz w:val="24"/>
    </w:rPr>
  </w:style>
  <w:style w:type="character" w:customStyle="1" w:styleId="WW8Num44z2">
    <w:name w:val="WW8Num44z2"/>
    <w:rPr>
      <w:rFonts w:ascii="Symbol" w:hAnsi="Symbol"/>
      <w:color w:val="auto"/>
      <w:sz w:val="24"/>
    </w:rPr>
  </w:style>
  <w:style w:type="character" w:customStyle="1" w:styleId="WW8Num48z0">
    <w:name w:val="WW8Num48z0"/>
    <w:rPr>
      <w:rFonts w:ascii="Symbol" w:hAnsi="Symbol"/>
    </w:rPr>
  </w:style>
  <w:style w:type="character" w:customStyle="1" w:styleId="WW8Num49z0">
    <w:name w:val="WW8Num49z0"/>
    <w:rPr>
      <w:rFonts w:ascii="Times New Roman" w:hAnsi="Times New Roman"/>
    </w:rPr>
  </w:style>
  <w:style w:type="character" w:customStyle="1" w:styleId="WW8Num50z0">
    <w:name w:val="WW8Num50z0"/>
    <w:rPr>
      <w:rFonts w:ascii="Symbol" w:hAnsi="Symbol"/>
    </w:rPr>
  </w:style>
  <w:style w:type="character" w:customStyle="1" w:styleId="WW8Num51z2">
    <w:name w:val="WW8Num51z2"/>
    <w:rPr>
      <w:rFonts w:ascii="Symbol" w:hAnsi="Symbol"/>
      <w:color w:val="auto"/>
      <w:sz w:val="24"/>
    </w:rPr>
  </w:style>
  <w:style w:type="character" w:customStyle="1" w:styleId="WW8Num52z0">
    <w:name w:val="WW8Num52z0"/>
    <w:rPr>
      <w:rFonts w:ascii="Symbol" w:hAnsi="Symbol"/>
    </w:rPr>
  </w:style>
  <w:style w:type="character" w:customStyle="1" w:styleId="WW8Num54z2">
    <w:name w:val="WW8Num54z2"/>
    <w:rPr>
      <w:rFonts w:ascii="Symbol" w:hAnsi="Symbol"/>
      <w:color w:val="auto"/>
      <w:sz w:val="24"/>
    </w:rPr>
  </w:style>
  <w:style w:type="character" w:customStyle="1" w:styleId="WW8Num55z2">
    <w:name w:val="WW8Num55z2"/>
    <w:rPr>
      <w:rFonts w:ascii="Symbol" w:hAnsi="Symbol"/>
      <w:color w:val="auto"/>
      <w:sz w:val="24"/>
    </w:rPr>
  </w:style>
  <w:style w:type="character" w:customStyle="1" w:styleId="WW8Num58z0">
    <w:name w:val="WW8Num58z0"/>
    <w:rPr>
      <w:rFonts w:ascii="Symbol" w:hAnsi="Symbol"/>
    </w:rPr>
  </w:style>
  <w:style w:type="character" w:customStyle="1" w:styleId="WW8Num63z2">
    <w:name w:val="WW8Num63z2"/>
    <w:rPr>
      <w:rFonts w:ascii="Symbol" w:hAnsi="Symbol"/>
      <w:color w:val="auto"/>
      <w:sz w:val="24"/>
    </w:rPr>
  </w:style>
  <w:style w:type="character" w:customStyle="1" w:styleId="WW8Num64z2">
    <w:name w:val="WW8Num64z2"/>
    <w:rPr>
      <w:rFonts w:ascii="Symbol" w:hAnsi="Symbol"/>
      <w:color w:val="auto"/>
      <w:sz w:val="24"/>
    </w:rPr>
  </w:style>
  <w:style w:type="character" w:customStyle="1" w:styleId="WW8Num66z0">
    <w:name w:val="WW8Num66z0"/>
    <w:rPr>
      <w:rFonts w:ascii="Symbol" w:hAnsi="Symbol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5z0">
    <w:name w:val="WW8Num75z0"/>
    <w:rPr>
      <w:rFonts w:ascii="Symbol" w:hAnsi="Symbol"/>
    </w:rPr>
  </w:style>
  <w:style w:type="character" w:customStyle="1" w:styleId="WW8Num78z0">
    <w:name w:val="WW8Num78z0"/>
    <w:rPr>
      <w:rFonts w:ascii="Symbol" w:hAnsi="Symbol"/>
    </w:rPr>
  </w:style>
  <w:style w:type="character" w:customStyle="1" w:styleId="WW8Num80z0">
    <w:name w:val="WW8Num80z0"/>
    <w:rPr>
      <w:rFonts w:ascii="Symbol" w:hAnsi="Symbol"/>
    </w:rPr>
  </w:style>
  <w:style w:type="character" w:customStyle="1" w:styleId="WW8Num82z2">
    <w:name w:val="WW8Num82z2"/>
    <w:rPr>
      <w:rFonts w:ascii="Symbol" w:hAnsi="Symbol"/>
      <w:color w:val="auto"/>
      <w:sz w:val="24"/>
    </w:rPr>
  </w:style>
  <w:style w:type="character" w:customStyle="1" w:styleId="WW8Num83z0">
    <w:name w:val="WW8Num83z0"/>
    <w:rPr>
      <w:rFonts w:ascii="Symbol" w:hAnsi="Symbol"/>
    </w:rPr>
  </w:style>
  <w:style w:type="character" w:customStyle="1" w:styleId="WW8Num86z2">
    <w:name w:val="WW8Num86z2"/>
    <w:rPr>
      <w:rFonts w:ascii="Symbol" w:hAnsi="Symbol"/>
      <w:color w:val="auto"/>
      <w:sz w:val="24"/>
    </w:rPr>
  </w:style>
  <w:style w:type="character" w:customStyle="1" w:styleId="WW8Num88z0">
    <w:name w:val="WW8Num88z0"/>
    <w:rPr>
      <w:rFonts w:ascii="Times New Roman" w:hAnsi="Times New Roman"/>
    </w:rPr>
  </w:style>
  <w:style w:type="character" w:customStyle="1" w:styleId="WW8Num89z2">
    <w:name w:val="WW8Num89z2"/>
    <w:rPr>
      <w:rFonts w:ascii="Symbol" w:hAnsi="Symbol"/>
      <w:color w:val="auto"/>
      <w:sz w:val="24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1z0">
    <w:name w:val="WW8Num91z0"/>
    <w:rPr>
      <w:rFonts w:ascii="Symbol" w:hAnsi="Symbol"/>
    </w:rPr>
  </w:style>
  <w:style w:type="character" w:customStyle="1" w:styleId="WW8Num92z2">
    <w:name w:val="WW8Num92z2"/>
    <w:rPr>
      <w:rFonts w:ascii="Symbol" w:hAnsi="Symbol"/>
      <w:color w:val="auto"/>
      <w:sz w:val="24"/>
    </w:rPr>
  </w:style>
  <w:style w:type="character" w:customStyle="1" w:styleId="WW8Num94z0">
    <w:name w:val="WW8Num94z0"/>
    <w:rPr>
      <w:rFonts w:ascii="Symbol" w:hAnsi="Symbol"/>
    </w:rPr>
  </w:style>
  <w:style w:type="character" w:customStyle="1" w:styleId="WW8Num95z2">
    <w:name w:val="WW8Num95z2"/>
    <w:rPr>
      <w:rFonts w:ascii="Symbol" w:hAnsi="Symbol"/>
      <w:color w:val="auto"/>
      <w:sz w:val="24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8z0">
    <w:name w:val="WW8Num98z0"/>
    <w:rPr>
      <w:rFonts w:ascii="Symbol" w:hAnsi="Symbol"/>
    </w:rPr>
  </w:style>
  <w:style w:type="character" w:customStyle="1" w:styleId="WW8Num100z2">
    <w:name w:val="WW8Num100z2"/>
    <w:rPr>
      <w:rFonts w:ascii="Symbol" w:hAnsi="Symbol"/>
      <w:color w:val="auto"/>
      <w:sz w:val="24"/>
    </w:rPr>
  </w:style>
  <w:style w:type="character" w:customStyle="1" w:styleId="WW8Num101z0">
    <w:name w:val="WW8Num101z0"/>
    <w:rPr>
      <w:rFonts w:ascii="Symbol" w:hAnsi="Symbol"/>
    </w:rPr>
  </w:style>
  <w:style w:type="character" w:customStyle="1" w:styleId="WW8Num102z2">
    <w:name w:val="WW8Num102z2"/>
    <w:rPr>
      <w:rFonts w:ascii="Symbol" w:hAnsi="Symbol"/>
      <w:color w:val="auto"/>
      <w:sz w:val="24"/>
    </w:rPr>
  </w:style>
  <w:style w:type="character" w:customStyle="1" w:styleId="WW8Num103z0">
    <w:name w:val="WW8Num103z0"/>
    <w:rPr>
      <w:rFonts w:ascii="Times New Roman" w:hAnsi="Times New Roman"/>
    </w:rPr>
  </w:style>
  <w:style w:type="character" w:customStyle="1" w:styleId="WW8Num104z0">
    <w:name w:val="WW8Num104z0"/>
    <w:rPr>
      <w:rFonts w:ascii="Wingdings" w:hAnsi="Wingdings"/>
    </w:rPr>
  </w:style>
  <w:style w:type="character" w:customStyle="1" w:styleId="WW8Num106z2">
    <w:name w:val="WW8Num106z2"/>
    <w:rPr>
      <w:rFonts w:ascii="Symbol" w:hAnsi="Symbol"/>
      <w:color w:val="auto"/>
      <w:sz w:val="24"/>
    </w:rPr>
  </w:style>
  <w:style w:type="character" w:customStyle="1" w:styleId="WW8Num109z2">
    <w:name w:val="WW8Num109z2"/>
    <w:rPr>
      <w:rFonts w:ascii="Symbol" w:hAnsi="Symbol"/>
      <w:color w:val="auto"/>
      <w:sz w:val="24"/>
    </w:rPr>
  </w:style>
  <w:style w:type="character" w:customStyle="1" w:styleId="WW8Num110z2">
    <w:name w:val="WW8Num110z2"/>
    <w:rPr>
      <w:rFonts w:ascii="Symbol" w:hAnsi="Symbol"/>
      <w:color w:val="auto"/>
      <w:sz w:val="24"/>
    </w:rPr>
  </w:style>
  <w:style w:type="character" w:customStyle="1" w:styleId="WW8Num1z00">
    <w:name w:val="WW8Num1z00"/>
    <w:rPr>
      <w:rFonts w:ascii="Symbol" w:hAnsi="Symbol"/>
    </w:rPr>
  </w:style>
  <w:style w:type="character" w:customStyle="1" w:styleId="WW8Num1z1">
    <w:name w:val="WW8Num1z1"/>
    <w:rPr>
      <w:rFonts w:ascii="Courier New" w:hAnsi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0">
    <w:name w:val="WW8Num2z20"/>
    <w:rPr>
      <w:rFonts w:ascii="Wingdings" w:hAnsi="Wingdings"/>
    </w:rPr>
  </w:style>
  <w:style w:type="character" w:customStyle="1" w:styleId="WW8Num4z00">
    <w:name w:val="WW8Num4z00"/>
    <w:rPr>
      <w:rFonts w:ascii="Symbol" w:hAnsi="Symbol"/>
    </w:rPr>
  </w:style>
  <w:style w:type="character" w:customStyle="1" w:styleId="WW8Num75z1">
    <w:name w:val="WW8Num75z1"/>
    <w:rPr>
      <w:rFonts w:ascii="Symbol" w:hAnsi="Symbol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12z1">
    <w:name w:val="WW8Num12z1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lbany" w:eastAsia="HG Mincho Light J" w:hAnsi="Albany"/>
      <w:sz w:val="28"/>
    </w:rPr>
  </w:style>
  <w:style w:type="paragraph" w:styleId="BodyText">
    <w:name w:val="Body Text"/>
    <w:basedOn w:val="Normal"/>
    <w:pPr>
      <w:spacing w:after="120"/>
    </w:pPr>
  </w:style>
  <w:style w:type="paragraph" w:styleId="Header">
    <w:name w:val="header"/>
    <w:basedOn w:val="Normal"/>
    <w:link w:val="HeaderChar"/>
    <w:pPr>
      <w:tabs>
        <w:tab w:val="center" w:pos="0"/>
        <w:tab w:val="right" w:pos="4320"/>
      </w:tabs>
    </w:pPr>
  </w:style>
  <w:style w:type="paragraph" w:styleId="Footer">
    <w:name w:val="footer"/>
    <w:basedOn w:val="Normal"/>
    <w:pPr>
      <w:tabs>
        <w:tab w:val="center" w:pos="0"/>
        <w:tab w:val="right" w:pos="4320"/>
      </w:tabs>
    </w:pPr>
  </w:style>
  <w:style w:type="paragraph" w:styleId="BodyTextIndent">
    <w:name w:val="Body Text Indent"/>
    <w:basedOn w:val="Normal"/>
    <w:pPr>
      <w:ind w:left="342" w:hanging="342"/>
    </w:pPr>
  </w:style>
  <w:style w:type="paragraph" w:customStyle="1" w:styleId="TableContents">
    <w:name w:val="Table Contents"/>
    <w:basedOn w:val="BodyText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i/>
    </w:rPr>
  </w:style>
  <w:style w:type="paragraph" w:styleId="BodyText2">
    <w:name w:val="Body Text 2"/>
    <w:basedOn w:val="Normal"/>
    <w:rPr>
      <w:sz w:val="22"/>
    </w:r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CCFFCC"/>
      <w:u w:val="single"/>
    </w:rPr>
  </w:style>
  <w:style w:type="paragraph" w:styleId="BalloonText">
    <w:name w:val="Balloon Text"/>
    <w:basedOn w:val="Normal"/>
    <w:link w:val="BalloonTextChar"/>
    <w:rsid w:val="005332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33257"/>
    <w:rPr>
      <w:rFonts w:ascii="Segoe UI" w:hAnsi="Segoe UI" w:cs="Segoe UI"/>
      <w:sz w:val="18"/>
      <w:szCs w:val="18"/>
      <w:lang w:val="en-US"/>
    </w:rPr>
  </w:style>
  <w:style w:type="character" w:customStyle="1" w:styleId="HeaderChar">
    <w:name w:val="Header Char"/>
    <w:link w:val="Header"/>
    <w:rsid w:val="00C440A6"/>
    <w:rPr>
      <w:rFonts w:ascii="Arial" w:hAnsi="Arial"/>
      <w:sz w:val="24"/>
      <w:lang w:eastAsia="en-CA"/>
    </w:rPr>
  </w:style>
  <w:style w:type="paragraph" w:styleId="ListParagraph">
    <w:name w:val="List Paragraph"/>
    <w:basedOn w:val="Normal"/>
    <w:uiPriority w:val="34"/>
    <w:qFormat/>
    <w:rsid w:val="00DB163B"/>
    <w:pPr>
      <w:suppressAutoHyphens w:val="0"/>
      <w:ind w:left="720"/>
      <w:contextualSpacing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8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c703f2b-2e45-4897-8afb-57fd36e2d636">
      <Terms xmlns="http://schemas.microsoft.com/office/infopath/2007/PartnerControls"/>
    </lcf76f155ced4ddcb4097134ff3c332f>
    <TaxCatchAll xmlns="906ba92d-599e-4b69-b48c-622f8dfa89d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4FC342DA62764FBC3EF9308002E92D" ma:contentTypeVersion="17" ma:contentTypeDescription="Create a new document." ma:contentTypeScope="" ma:versionID="90704c012a057dc0ea95fb8870db3e5d">
  <xsd:schema xmlns:xsd="http://www.w3.org/2001/XMLSchema" xmlns:xs="http://www.w3.org/2001/XMLSchema" xmlns:p="http://schemas.microsoft.com/office/2006/metadata/properties" xmlns:ns2="2c703f2b-2e45-4897-8afb-57fd36e2d636" xmlns:ns3="906ba92d-599e-4b69-b48c-622f8dfa89d0" targetNamespace="http://schemas.microsoft.com/office/2006/metadata/properties" ma:root="true" ma:fieldsID="a4369950507baaa2fd07ca04966e39d1" ns2:_="" ns3:_="">
    <xsd:import namespace="2c703f2b-2e45-4897-8afb-57fd36e2d636"/>
    <xsd:import namespace="906ba92d-599e-4b69-b48c-622f8dfa8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03f2b-2e45-4897-8afb-57fd36e2d6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0827ba9f-3fdc-4f5c-b3b0-c25303c8b6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ba92d-599e-4b69-b48c-622f8dfa89d0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144d50d-8692-4f1e-bb49-e701d6fca262}" ma:internalName="TaxCatchAll" ma:showField="CatchAllData" ma:web="906ba92d-599e-4b69-b48c-622f8dfa89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D1C813-FF06-4679-9F4B-95CDEBD8E1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4FC981-87B4-4CBA-8621-1600153EBEA1}">
  <ds:schemaRefs>
    <ds:schemaRef ds:uri="http://schemas.microsoft.com/office/2006/metadata/properties"/>
    <ds:schemaRef ds:uri="http://schemas.microsoft.com/office/infopath/2007/PartnerControls"/>
    <ds:schemaRef ds:uri="2c703f2b-2e45-4897-8afb-57fd36e2d636"/>
    <ds:schemaRef ds:uri="906ba92d-599e-4b69-b48c-622f8dfa89d0"/>
  </ds:schemaRefs>
</ds:datastoreItem>
</file>

<file path=customXml/itemProps3.xml><?xml version="1.0" encoding="utf-8"?>
<ds:datastoreItem xmlns:ds="http://schemas.openxmlformats.org/officeDocument/2006/customXml" ds:itemID="{27356666-5E07-46F1-9F30-5C154B077D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703f2b-2e45-4897-8afb-57fd36e2d636"/>
    <ds:schemaRef ds:uri="906ba92d-599e-4b69-b48c-622f8dfa89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975</Words>
  <Characters>6234</Characters>
  <Application>Microsoft Office Word</Application>
  <DocSecurity>0</DocSecurity>
  <Lines>271</Lines>
  <Paragraphs>160</Paragraphs>
  <ScaleCrop>false</ScaleCrop>
  <Company>SIAST Kelsey Campus CST Program</Company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Course:</dc:title>
  <dc:subject/>
  <dc:creator>Kelsey Campus</dc:creator>
  <cp:keywords/>
  <cp:lastModifiedBy>Gottselig, Paul</cp:lastModifiedBy>
  <cp:revision>15</cp:revision>
  <cp:lastPrinted>2016-12-06T15:55:00Z</cp:lastPrinted>
  <dcterms:created xsi:type="dcterms:W3CDTF">2022-06-10T16:16:00Z</dcterms:created>
  <dcterms:modified xsi:type="dcterms:W3CDTF">2026-01-05T17:12:00Z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0x0101000B4FC342DA62764FBC3EF9308002E92D</vt:lpwstr>
  </property>
  <property fmtid="{D5CDD505-2E9C-101B-9397-08002B2CF9AE}" pid="3" name="MediaServiceImageTags">
    <vt:lpwstr/>
  </property>
</Properties>
</file>